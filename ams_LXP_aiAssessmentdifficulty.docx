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2817" w14:textId="72E2EA6E" w:rsidR="00F5689F" w:rsidRPr="00224DE3" w:rsidRDefault="00F56E27" w:rsidP="00702223">
      <w:pPr>
        <w:spacing w:before="0"/>
        <w:rPr>
          <w:sz w:val="22"/>
          <w:szCs w:val="22"/>
        </w:rPr>
      </w:pPr>
      <w:r w:rsidRPr="00224DE3">
        <w:rPr>
          <w:noProof/>
          <w:sz w:val="22"/>
          <w:szCs w:val="22"/>
        </w:rPr>
        <w:drawing>
          <wp:inline distT="0" distB="0" distL="0" distR="0" wp14:anchorId="2E1FCA3E" wp14:editId="3406F51C">
            <wp:extent cx="2840355" cy="693420"/>
            <wp:effectExtent l="0" t="0" r="0" b="0"/>
            <wp:docPr id="7615037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96" cy="69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B84" w:rsidRPr="00224DE3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8480" behindDoc="1" locked="1" layoutInCell="1" allowOverlap="1" wp14:anchorId="1AF9839B" wp14:editId="2CF62869">
                <wp:simplePos x="0" y="0"/>
                <wp:positionH relativeFrom="column">
                  <wp:posOffset>-457200</wp:posOffset>
                </wp:positionH>
                <wp:positionV relativeFrom="paragraph">
                  <wp:posOffset>-914400</wp:posOffset>
                </wp:positionV>
                <wp:extent cx="7589520" cy="10058400"/>
                <wp:effectExtent l="0" t="0" r="0" b="0"/>
                <wp:wrapNone/>
                <wp:docPr id="22" name="Group 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89520" cy="10058400"/>
                          <a:chOff x="0" y="0"/>
                          <a:chExt cx="11955" cy="15841"/>
                        </a:xfrm>
                      </wpg:grpSpPr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586" y="0"/>
                            <a:ext cx="5369" cy="2980"/>
                            <a:chOff x="6586" y="0"/>
                            <a:chExt cx="5369" cy="2980"/>
                          </a:xfrm>
                        </wpg:grpSpPr>
                        <wps:wsp>
                          <wps:cNvPr id="24" name="AutoShape 24"/>
                          <wps:cNvSpPr>
                            <a:spLocks/>
                          </wps:cNvSpPr>
                          <wps:spPr bwMode="auto">
                            <a:xfrm>
                              <a:off x="6586" y="0"/>
                              <a:ext cx="3578" cy="2980"/>
                            </a:xfrm>
                            <a:custGeom>
                              <a:avLst/>
                              <a:gdLst>
                                <a:gd name="T0" fmla="+- 0 8372 6586"/>
                                <a:gd name="T1" fmla="*/ T0 w 3578"/>
                                <a:gd name="T2" fmla="*/ 591 h 2980"/>
                                <a:gd name="T3" fmla="+- 0 7780 6586"/>
                                <a:gd name="T4" fmla="*/ T3 w 3578"/>
                                <a:gd name="T5" fmla="*/ 0 h 2980"/>
                                <a:gd name="T6" fmla="+- 0 6586 6586"/>
                                <a:gd name="T7" fmla="*/ T6 w 3578"/>
                                <a:gd name="T8" fmla="*/ 0 h 2980"/>
                                <a:gd name="T9" fmla="+- 0 7774 6586"/>
                                <a:gd name="T10" fmla="*/ T9 w 3578"/>
                                <a:gd name="T11" fmla="*/ 1188 h 2980"/>
                                <a:gd name="T12" fmla="+- 0 8372 6586"/>
                                <a:gd name="T13" fmla="*/ T12 w 3578"/>
                                <a:gd name="T14" fmla="*/ 591 h 2980"/>
                                <a:gd name="T15" fmla="+- 0 10163 6586"/>
                                <a:gd name="T16" fmla="*/ T15 w 3578"/>
                                <a:gd name="T17" fmla="*/ 2383 h 2980"/>
                                <a:gd name="T18" fmla="+- 0 9566 6586"/>
                                <a:gd name="T19" fmla="*/ T18 w 3578"/>
                                <a:gd name="T20" fmla="*/ 1786 h 2980"/>
                                <a:gd name="T21" fmla="+- 0 8969 6586"/>
                                <a:gd name="T22" fmla="*/ T21 w 3578"/>
                                <a:gd name="T23" fmla="*/ 2383 h 2980"/>
                                <a:gd name="T24" fmla="+- 0 9566 6586"/>
                                <a:gd name="T25" fmla="*/ T24 w 3578"/>
                                <a:gd name="T26" fmla="*/ 2980 h 2980"/>
                                <a:gd name="T27" fmla="+- 0 10163 6586"/>
                                <a:gd name="T28" fmla="*/ T27 w 3578"/>
                                <a:gd name="T29" fmla="*/ 2383 h 298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8" h="2980">
                                  <a:moveTo>
                                    <a:pt x="1786" y="591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88" y="1188"/>
                                  </a:lnTo>
                                  <a:lnTo>
                                    <a:pt x="1786" y="591"/>
                                  </a:lnTo>
                                  <a:moveTo>
                                    <a:pt x="3577" y="2383"/>
                                  </a:moveTo>
                                  <a:lnTo>
                                    <a:pt x="2980" y="1786"/>
                                  </a:lnTo>
                                  <a:lnTo>
                                    <a:pt x="2383" y="2383"/>
                                  </a:lnTo>
                                  <a:lnTo>
                                    <a:pt x="2980" y="2980"/>
                                  </a:lnTo>
                                  <a:lnTo>
                                    <a:pt x="3577" y="2383"/>
                                  </a:ln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5"/>
                          <wps:cNvSpPr>
                            <a:spLocks/>
                          </wps:cNvSpPr>
                          <wps:spPr bwMode="auto">
                            <a:xfrm>
                              <a:off x="7177" y="1188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7774 7177"/>
                                <a:gd name="T1" fmla="*/ T0 w 1792"/>
                                <a:gd name="T2" fmla="+- 0 1188 1188"/>
                                <a:gd name="T3" fmla="*/ 1188 h 1792"/>
                                <a:gd name="T4" fmla="+- 0 7177 7177"/>
                                <a:gd name="T5" fmla="*/ T4 w 1792"/>
                                <a:gd name="T6" fmla="+- 0 1786 1188"/>
                                <a:gd name="T7" fmla="*/ 1786 h 1792"/>
                                <a:gd name="T8" fmla="+- 0 8372 7177"/>
                                <a:gd name="T9" fmla="*/ T8 w 1792"/>
                                <a:gd name="T10" fmla="+- 0 2980 1188"/>
                                <a:gd name="T11" fmla="*/ 2980 h 1792"/>
                                <a:gd name="T12" fmla="+- 0 8969 7177"/>
                                <a:gd name="T13" fmla="*/ T12 w 1792"/>
                                <a:gd name="T14" fmla="+- 0 2383 1188"/>
                                <a:gd name="T15" fmla="*/ 2383 h 1792"/>
                                <a:gd name="T16" fmla="+- 0 7774 7177"/>
                                <a:gd name="T17" fmla="*/ T16 w 1792"/>
                                <a:gd name="T18" fmla="+- 0 1188 1188"/>
                                <a:gd name="T19" fmla="*/ 1188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7" y="0"/>
                                  </a:moveTo>
                                  <a:lnTo>
                                    <a:pt x="0" y="598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6"/>
                          <wps:cNvSpPr>
                            <a:spLocks/>
                          </wps:cNvSpPr>
                          <wps:spPr bwMode="auto">
                            <a:xfrm>
                              <a:off x="8974" y="0"/>
                              <a:ext cx="1183" cy="592"/>
                            </a:xfrm>
                            <a:custGeom>
                              <a:avLst/>
                              <a:gdLst>
                                <a:gd name="T0" fmla="+- 0 10158 8975"/>
                                <a:gd name="T1" fmla="*/ T0 w 1183"/>
                                <a:gd name="T2" fmla="*/ 0 h 592"/>
                                <a:gd name="T3" fmla="+- 0 8975 8975"/>
                                <a:gd name="T4" fmla="*/ T3 w 1183"/>
                                <a:gd name="T5" fmla="*/ 0 h 592"/>
                                <a:gd name="T6" fmla="+- 0 9566 8975"/>
                                <a:gd name="T7" fmla="*/ T6 w 1183"/>
                                <a:gd name="T8" fmla="*/ 591 h 592"/>
                                <a:gd name="T9" fmla="+- 0 10158 8975"/>
                                <a:gd name="T10" fmla="*/ T9 w 1183"/>
                                <a:gd name="T11" fmla="*/ 0 h 592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83" h="592">
                                  <a:moveTo>
                                    <a:pt x="11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1" y="591"/>
                                  </a:lnTo>
                                  <a:lnTo>
                                    <a:pt x="1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7"/>
                          <wps:cNvSpPr>
                            <a:spLocks/>
                          </wps:cNvSpPr>
                          <wps:spPr bwMode="auto">
                            <a:xfrm>
                              <a:off x="7774" y="591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8372 7774"/>
                                <a:gd name="T1" fmla="*/ T0 w 1792"/>
                                <a:gd name="T2" fmla="+- 0 591 591"/>
                                <a:gd name="T3" fmla="*/ 591 h 1792"/>
                                <a:gd name="T4" fmla="+- 0 7774 7774"/>
                                <a:gd name="T5" fmla="*/ T4 w 1792"/>
                                <a:gd name="T6" fmla="+- 0 1188 591"/>
                                <a:gd name="T7" fmla="*/ 1188 h 1792"/>
                                <a:gd name="T8" fmla="+- 0 8969 7774"/>
                                <a:gd name="T9" fmla="*/ T8 w 1792"/>
                                <a:gd name="T10" fmla="+- 0 2383 591"/>
                                <a:gd name="T11" fmla="*/ 2383 h 1792"/>
                                <a:gd name="T12" fmla="+- 0 9566 7774"/>
                                <a:gd name="T13" fmla="*/ T12 w 1792"/>
                                <a:gd name="T14" fmla="+- 0 1786 591"/>
                                <a:gd name="T15" fmla="*/ 1786 h 1792"/>
                                <a:gd name="T16" fmla="+- 0 8372 7774"/>
                                <a:gd name="T17" fmla="*/ T16 w 1792"/>
                                <a:gd name="T18" fmla="+- 0 591 591"/>
                                <a:gd name="T19" fmla="*/ 591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8" y="0"/>
                                  </a:moveTo>
                                  <a:lnTo>
                                    <a:pt x="0" y="597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8"/>
                          <wps:cNvSpPr>
                            <a:spLocks/>
                          </wps:cNvSpPr>
                          <wps:spPr bwMode="auto">
                            <a:xfrm>
                              <a:off x="9566" y="591"/>
                              <a:ext cx="2389" cy="2389"/>
                            </a:xfrm>
                            <a:custGeom>
                              <a:avLst/>
                              <a:gdLst>
                                <a:gd name="T0" fmla="+- 0 11955 9566"/>
                                <a:gd name="T1" fmla="*/ T0 w 2389"/>
                                <a:gd name="T2" fmla="+- 0 1786 591"/>
                                <a:gd name="T3" fmla="*/ 1786 h 2389"/>
                                <a:gd name="T4" fmla="+- 0 10760 9566"/>
                                <a:gd name="T5" fmla="*/ T4 w 2389"/>
                                <a:gd name="T6" fmla="+- 0 591 591"/>
                                <a:gd name="T7" fmla="*/ 591 h 2389"/>
                                <a:gd name="T8" fmla="+- 0 9566 9566"/>
                                <a:gd name="T9" fmla="*/ T8 w 2389"/>
                                <a:gd name="T10" fmla="+- 0 1786 591"/>
                                <a:gd name="T11" fmla="*/ 1786 h 2389"/>
                                <a:gd name="T12" fmla="+- 0 10760 9566"/>
                                <a:gd name="T13" fmla="*/ T12 w 2389"/>
                                <a:gd name="T14" fmla="+- 0 2980 591"/>
                                <a:gd name="T15" fmla="*/ 2980 h 2389"/>
                                <a:gd name="T16" fmla="+- 0 11955 9566"/>
                                <a:gd name="T17" fmla="*/ T16 w 2389"/>
                                <a:gd name="T18" fmla="+- 0 1786 591"/>
                                <a:gd name="T19" fmla="*/ 1786 h 23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89" h="2389">
                                  <a:moveTo>
                                    <a:pt x="2389" y="1195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94" y="2389"/>
                                  </a:lnTo>
                                  <a:lnTo>
                                    <a:pt x="2389" y="1195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0" y="12290"/>
                            <a:ext cx="3551" cy="3551"/>
                            <a:chOff x="0" y="12290"/>
                            <a:chExt cx="3551" cy="3551"/>
                          </a:xfrm>
                        </wpg:grpSpPr>
                        <wps:wsp>
                          <wps:cNvPr id="30" name="Freeform 30"/>
                          <wps:cNvSpPr>
                            <a:spLocks/>
                          </wps:cNvSpPr>
                          <wps:spPr bwMode="auto">
                            <a:xfrm>
                              <a:off x="0" y="12289"/>
                              <a:ext cx="1789" cy="2386"/>
                            </a:xfrm>
                            <a:custGeom>
                              <a:avLst/>
                              <a:gdLst>
                                <a:gd name="T0" fmla="*/ 0 w 1789"/>
                                <a:gd name="T1" fmla="+- 0 12290 12290"/>
                                <a:gd name="T2" fmla="*/ 12290 h 2386"/>
                                <a:gd name="T3" fmla="*/ 0 w 1789"/>
                                <a:gd name="T4" fmla="+- 0 13484 12290"/>
                                <a:gd name="T5" fmla="*/ 13484 h 2386"/>
                                <a:gd name="T6" fmla="*/ 1192 w 1789"/>
                                <a:gd name="T7" fmla="+- 0 14676 12290"/>
                                <a:gd name="T8" fmla="*/ 14676 h 2386"/>
                                <a:gd name="T9" fmla="*/ 1789 w 1789"/>
                                <a:gd name="T10" fmla="+- 0 14079 12290"/>
                                <a:gd name="T11" fmla="*/ 14079 h 2386"/>
                                <a:gd name="T12" fmla="*/ 0 w 1789"/>
                                <a:gd name="T13" fmla="+- 0 12290 12290"/>
                                <a:gd name="T14" fmla="*/ 12290 h 238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789" h="2386">
                                  <a:moveTo>
                                    <a:pt x="0" y="0"/>
                                  </a:moveTo>
                                  <a:lnTo>
                                    <a:pt x="0" y="1194"/>
                                  </a:lnTo>
                                  <a:lnTo>
                                    <a:pt x="1192" y="2386"/>
                                  </a:lnTo>
                                  <a:lnTo>
                                    <a:pt x="1789" y="17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1"/>
                          <wps:cNvSpPr>
                            <a:spLocks/>
                          </wps:cNvSpPr>
                          <wps:spPr bwMode="auto">
                            <a:xfrm>
                              <a:off x="0" y="14678"/>
                              <a:ext cx="1162" cy="1162"/>
                            </a:xfrm>
                            <a:custGeom>
                              <a:avLst/>
                              <a:gdLst>
                                <a:gd name="T0" fmla="*/ 0 w 1162"/>
                                <a:gd name="T1" fmla="+- 0 14679 14679"/>
                                <a:gd name="T2" fmla="*/ 14679 h 1162"/>
                                <a:gd name="T3" fmla="*/ 0 w 1162"/>
                                <a:gd name="T4" fmla="+- 0 15840 14679"/>
                                <a:gd name="T5" fmla="*/ 15840 h 1162"/>
                                <a:gd name="T6" fmla="*/ 1161 w 1162"/>
                                <a:gd name="T7" fmla="+- 0 15840 14679"/>
                                <a:gd name="T8" fmla="*/ 15840 h 1162"/>
                                <a:gd name="T9" fmla="*/ 0 w 1162"/>
                                <a:gd name="T10" fmla="+- 0 14679 14679"/>
                                <a:gd name="T11" fmla="*/ 14679 h 1162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2" h="1162">
                                  <a:moveTo>
                                    <a:pt x="0" y="0"/>
                                  </a:moveTo>
                                  <a:lnTo>
                                    <a:pt x="0" y="1161"/>
                                  </a:lnTo>
                                  <a:lnTo>
                                    <a:pt x="1161" y="11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32"/>
                          <wps:cNvSpPr>
                            <a:spLocks/>
                          </wps:cNvSpPr>
                          <wps:spPr bwMode="auto">
                            <a:xfrm>
                              <a:off x="1221" y="14675"/>
                              <a:ext cx="2329" cy="1165"/>
                            </a:xfrm>
                            <a:custGeom>
                              <a:avLst/>
                              <a:gdLst>
                                <a:gd name="T0" fmla="+- 0 3550 1221"/>
                                <a:gd name="T1" fmla="*/ T0 w 2329"/>
                                <a:gd name="T2" fmla="+- 0 15840 14676"/>
                                <a:gd name="T3" fmla="*/ 15840 h 1165"/>
                                <a:gd name="T4" fmla="+- 0 2386 1221"/>
                                <a:gd name="T5" fmla="*/ T4 w 2329"/>
                                <a:gd name="T6" fmla="+- 0 14676 14676"/>
                                <a:gd name="T7" fmla="*/ 14676 h 1165"/>
                                <a:gd name="T8" fmla="+- 0 1221 1221"/>
                                <a:gd name="T9" fmla="*/ T8 w 2329"/>
                                <a:gd name="T10" fmla="+- 0 15840 14676"/>
                                <a:gd name="T11" fmla="*/ 15840 h 1165"/>
                                <a:gd name="T12" fmla="+- 0 3550 1221"/>
                                <a:gd name="T13" fmla="*/ T12 w 2329"/>
                                <a:gd name="T14" fmla="+- 0 15840 14676"/>
                                <a:gd name="T15" fmla="*/ 15840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329" h="1165">
                                  <a:moveTo>
                                    <a:pt x="2329" y="1164"/>
                                  </a:moveTo>
                                  <a:lnTo>
                                    <a:pt x="1165" y="0"/>
                                  </a:lnTo>
                                  <a:lnTo>
                                    <a:pt x="0" y="1164"/>
                                  </a:lnTo>
                                  <a:lnTo>
                                    <a:pt x="2329" y="1164"/>
                                  </a:lnTo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9296A6" id="Group 22" o:spid="_x0000_s1026" alt="&quot;&quot;" style="position:absolute;margin-left:-36pt;margin-top:-1in;width:597.6pt;height:11in;z-index:-251648000" coordsize="11955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">
                <v:group id="Group 23" o:spid="_x0000_s1027" style="position:absolute;left:6586;width:5369;height:2980" coordorigin="6586" coordsize="5369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AutoShape 24" o:spid="_x0000_s1028" style="position:absolute;left:6586;width:3578;height:2980;visibility:visible;mso-wrap-style:square;v-text-anchor:top" coordsize="3578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" path="m1786,591l1194,,,,1188,1188,1786,591m3577,2383l2980,1786r-597,597l2980,2980r597,-597e" fillcolor="#4495a2 [3206]" stroked="f">
                    <v:path arrowok="t" o:connecttype="custom" o:connectlocs="1786,591;1194,0;0,0;1188,1188;1786,591;3577,2383;2980,1786;2383,2383;2980,2980;3577,2383" o:connectangles="0,0,0,0,0,0,0,0,0,0"/>
                  </v:shape>
                  <v:shape id="Freeform 25" o:spid="_x0000_s1029" style="position:absolute;left:7177;top:1188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" path="m597,l,598,1195,1792r597,-597l597,xe" fillcolor="#f9d448 [3209]" stroked="f">
                    <v:path arrowok="t" o:connecttype="custom" o:connectlocs="597,1188;0,1786;1195,2980;1792,2383;597,1188" o:connectangles="0,0,0,0,0"/>
                  </v:shape>
                  <v:shape id="Freeform 26" o:spid="_x0000_s1030" style="position:absolute;left:8974;width:1183;height:592;visibility:visible;mso-wrap-style:square;v-text-anchor:top" coordsize="118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" path="m1183,l,,591,591,1183,xe" fillcolor="#4495a2 [3206]" stroked="f">
                    <v:path arrowok="t" o:connecttype="custom" o:connectlocs="1183,0;0,0;591,591;1183,0" o:connectangles="0,0,0,0"/>
                  </v:shape>
                  <v:shape id="Freeform 27" o:spid="_x0000_s1031" style="position:absolute;left:7774;top:591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" path="m598,l,597,1195,1792r597,-597l598,xe" fillcolor="#7ca655 [3215]" stroked="f">
                    <v:path arrowok="t" o:connecttype="custom" o:connectlocs="598,591;0,1188;1195,2383;1792,1786;598,591" o:connectangles="0,0,0,0,0"/>
                  </v:shape>
                  <v:shape id="Freeform 28" o:spid="_x0000_s1032" style="position:absolute;left:9566;top:591;width:2389;height:2389;visibility:visible;mso-wrap-style:square;v-text-anchor:top" coordsize="2389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" path="m2389,1195l1194,,,1195,1194,2389,2389,1195e" fillcolor="#f9d448 [3209]" stroked="f">
                    <v:path arrowok="t" o:connecttype="custom" o:connectlocs="2389,1786;1194,591;0,1786;1194,2980;2389,1786" o:connectangles="0,0,0,0,0"/>
                  </v:shape>
                </v:group>
                <v:group id="Group 29" o:spid="_x0000_s1033" style="position:absolute;top:12290;width:3551;height:3551" coordorigin=",12290" coordsize="3551,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30" o:spid="_x0000_s1034" style="position:absolute;top:12289;width:1789;height:2386;visibility:visible;mso-wrap-style:square;v-text-anchor:top" coordsize="1789,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" path="m,l,1194,1192,2386r597,-597l,xe" fillcolor="#4495a2 [3206]" stroked="f">
                    <v:path arrowok="t" o:connecttype="custom" o:connectlocs="0,12290;0,13484;1192,14676;1789,14079;0,12290" o:connectangles="0,0,0,0,0"/>
                  </v:shape>
                  <v:shape id="Freeform 31" o:spid="_x0000_s1035" style="position:absolute;top:14678;width:1162;height:1162;visibility:visible;mso-wrap-style:square;v-text-anchor:top" coordsize="116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" path="m,l,1161r1161,l,xe" fillcolor="#7ca655 [3215]" stroked="f">
                    <v:path arrowok="t" o:connecttype="custom" o:connectlocs="0,14679;0,15840;1161,15840;0,14679" o:connectangles="0,0,0,0"/>
                  </v:shape>
                  <v:shape id="Freeform 32" o:spid="_x0000_s1036" style="position:absolute;left:1221;top:14675;width:2329;height:1165;visibility:visible;mso-wrap-style:square;v-text-anchor:top" coordsize="2329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" path="m2329,1164l1165,,,1164r2329,e" fillcolor="#f9d448 [3209]" stroked="f">
                    <v:path arrowok="t" o:connecttype="custom" o:connectlocs="2329,15840;1165,14676;0,15840;2329,15840" o:connectangles="0,0,0,0"/>
                  </v:shape>
                </v:group>
                <w10:anchorlock/>
              </v:group>
            </w:pict>
          </mc:Fallback>
        </mc:AlternateContent>
      </w:r>
    </w:p>
    <w:p w14:paraId="3D950559" w14:textId="3A295E9D" w:rsidR="00702223" w:rsidRPr="00224DE3" w:rsidRDefault="00192A08" w:rsidP="00702223">
      <w:pPr>
        <w:pStyle w:val="BodyContactInfo"/>
        <w:rPr>
          <w:rStyle w:val="Greentext"/>
          <w:sz w:val="22"/>
          <w:szCs w:val="22"/>
        </w:rPr>
      </w:pPr>
      <w:r w:rsidRPr="00224DE3">
        <w:rPr>
          <w:rStyle w:val="Greentext"/>
          <w:sz w:val="22"/>
          <w:szCs w:val="22"/>
        </w:rPr>
        <w:t>Goa India</w:t>
      </w:r>
      <w:r w:rsidR="00702223" w:rsidRPr="00224DE3">
        <w:rPr>
          <w:rStyle w:val="Greentext"/>
          <w:sz w:val="22"/>
          <w:szCs w:val="22"/>
        </w:rPr>
        <w:t xml:space="preserve"> </w:t>
      </w:r>
    </w:p>
    <w:p w14:paraId="70184A46" w14:textId="7B81F217" w:rsidR="00702223" w:rsidRPr="00224DE3" w:rsidRDefault="00895B4D" w:rsidP="00702223">
      <w:pPr>
        <w:pStyle w:val="BodyContactInfo"/>
        <w:rPr>
          <w:rStyle w:val="Greentext"/>
          <w:sz w:val="22"/>
          <w:szCs w:val="22"/>
        </w:rPr>
      </w:pPr>
      <w:r w:rsidRPr="00224DE3">
        <w:rPr>
          <w:rStyle w:val="Greentext"/>
          <w:sz w:val="22"/>
          <w:szCs w:val="22"/>
        </w:rPr>
        <w:t>(91) 741 127 5974</w:t>
      </w:r>
    </w:p>
    <w:p w14:paraId="6EE65F7B" w14:textId="3CB1D744" w:rsidR="00702223" w:rsidRPr="00224DE3" w:rsidRDefault="00000000" w:rsidP="00702223">
      <w:pPr>
        <w:pStyle w:val="BodyContactInfo"/>
        <w:rPr>
          <w:rStyle w:val="Greentext"/>
          <w:sz w:val="22"/>
          <w:szCs w:val="22"/>
        </w:rPr>
      </w:pPr>
      <w:sdt>
        <w:sdtPr>
          <w:rPr>
            <w:rStyle w:val="Greentext"/>
            <w:sz w:val="22"/>
            <w:szCs w:val="22"/>
          </w:rPr>
          <w:id w:val="-2059937236"/>
          <w:placeholder>
            <w:docPart w:val="97EEC246722442A9BEC2C04998E3295B"/>
          </w:placeholder>
          <w15:appearance w15:val="hidden"/>
        </w:sdtPr>
        <w:sdtContent>
          <w:r w:rsidR="007D7DBB" w:rsidRPr="00224DE3">
            <w:rPr>
              <w:rStyle w:val="Greentext"/>
              <w:sz w:val="22"/>
              <w:szCs w:val="22"/>
            </w:rPr>
            <w:t>future@astralminds.in</w:t>
          </w:r>
        </w:sdtContent>
      </w:sdt>
      <w:r w:rsidR="00CB478E" w:rsidRPr="00224DE3">
        <w:rPr>
          <w:rStyle w:val="Greentext"/>
          <w:sz w:val="22"/>
          <w:szCs w:val="22"/>
        </w:rPr>
        <w:t xml:space="preserve"> </w:t>
      </w:r>
    </w:p>
    <w:p w14:paraId="6D828338" w14:textId="77777777" w:rsidR="00AB63CF" w:rsidRDefault="00AB63CF" w:rsidP="000A4665">
      <w:pPr>
        <w:spacing w:before="0" w:after="0" w:line="360" w:lineRule="auto"/>
        <w:rPr>
          <w:sz w:val="22"/>
          <w:szCs w:val="22"/>
        </w:rPr>
      </w:pPr>
    </w:p>
    <w:p w14:paraId="515E9040" w14:textId="77777777" w:rsidR="00314480" w:rsidRDefault="00314480" w:rsidP="000A4665">
      <w:pPr>
        <w:spacing w:before="0" w:after="0" w:line="360" w:lineRule="auto"/>
        <w:rPr>
          <w:sz w:val="22"/>
          <w:szCs w:val="22"/>
        </w:rPr>
      </w:pPr>
    </w:p>
    <w:p w14:paraId="44D9D33F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Astraal LXP</w:t>
      </w:r>
    </w:p>
    <w:p w14:paraId="7389FEE9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AI-Based Assessment Difficulty Adjustment (AADA)</w:t>
      </w:r>
    </w:p>
    <w:p w14:paraId="1005277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i/>
          <w:iCs/>
          <w:sz w:val="22"/>
          <w:szCs w:val="22"/>
          <w:lang w:val="en-IN"/>
        </w:rPr>
        <w:t>(Standalone Adaptive Assessment Module — Governed &amp; Transparent)</w:t>
      </w:r>
    </w:p>
    <w:p w14:paraId="30C876D2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3B0591F8">
          <v:rect id="_x0000_i1025" style="width:0;height:1.5pt" o:hralign="center" o:hrstd="t" o:hr="t" fillcolor="#a0a0a0" stroked="f"/>
        </w:pict>
      </w:r>
    </w:p>
    <w:p w14:paraId="158327AA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1️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Problem Statement (Formal)</w:t>
      </w:r>
    </w:p>
    <w:p w14:paraId="63956246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Current Situation</w:t>
      </w:r>
    </w:p>
    <w:p w14:paraId="74E7F62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In traditional assessments:</w:t>
      </w:r>
    </w:p>
    <w:p w14:paraId="01DA8D56" w14:textId="77777777" w:rsidR="00F44FB0" w:rsidRPr="00F44FB0" w:rsidRDefault="00F44FB0">
      <w:pPr>
        <w:numPr>
          <w:ilvl w:val="0"/>
          <w:numId w:val="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All learners receive the same difficulty sequence</w:t>
      </w:r>
    </w:p>
    <w:p w14:paraId="386CD005" w14:textId="77777777" w:rsidR="00F44FB0" w:rsidRPr="00F44FB0" w:rsidRDefault="00F44FB0">
      <w:pPr>
        <w:numPr>
          <w:ilvl w:val="0"/>
          <w:numId w:val="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Advanced learners get bored</w:t>
      </w:r>
    </w:p>
    <w:p w14:paraId="41751700" w14:textId="77777777" w:rsidR="00F44FB0" w:rsidRPr="00F44FB0" w:rsidRDefault="00F44FB0">
      <w:pPr>
        <w:numPr>
          <w:ilvl w:val="0"/>
          <w:numId w:val="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Struggling learners get overwhelmed</w:t>
      </w:r>
    </w:p>
    <w:p w14:paraId="44003AE9" w14:textId="77777777" w:rsidR="00F44FB0" w:rsidRPr="00F44FB0" w:rsidRDefault="00F44FB0">
      <w:pPr>
        <w:numPr>
          <w:ilvl w:val="0"/>
          <w:numId w:val="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Difficulty does not adjust dynamically</w:t>
      </w:r>
    </w:p>
    <w:p w14:paraId="57E0C34D" w14:textId="77777777" w:rsidR="00F44FB0" w:rsidRPr="00F44FB0" w:rsidRDefault="00F44FB0">
      <w:pPr>
        <w:numPr>
          <w:ilvl w:val="0"/>
          <w:numId w:val="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Faculty cannot optimize question distribution per learner</w:t>
      </w:r>
    </w:p>
    <w:p w14:paraId="64B145D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This results in:</w:t>
      </w:r>
    </w:p>
    <w:p w14:paraId="7FD09C38" w14:textId="77777777" w:rsidR="00F44FB0" w:rsidRPr="00F44FB0" w:rsidRDefault="00F44FB0">
      <w:pPr>
        <w:numPr>
          <w:ilvl w:val="0"/>
          <w:numId w:val="3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Poor signal detection of ability</w:t>
      </w:r>
    </w:p>
    <w:p w14:paraId="0106181E" w14:textId="77777777" w:rsidR="00F44FB0" w:rsidRPr="00F44FB0" w:rsidRDefault="00F44FB0">
      <w:pPr>
        <w:numPr>
          <w:ilvl w:val="0"/>
          <w:numId w:val="3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Reduced engagement</w:t>
      </w:r>
    </w:p>
    <w:p w14:paraId="61D7EF78" w14:textId="77777777" w:rsidR="00F44FB0" w:rsidRPr="00F44FB0" w:rsidRDefault="00F44FB0">
      <w:pPr>
        <w:numPr>
          <w:ilvl w:val="0"/>
          <w:numId w:val="3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Inefficient measurement</w:t>
      </w:r>
    </w:p>
    <w:p w14:paraId="340AADC1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5FBDAA56">
          <v:rect id="_x0000_i1026" style="width:0;height:1.5pt" o:hralign="center" o:hrstd="t" o:hr="t" fillcolor="#a0a0a0" stroked="f"/>
        </w:pict>
      </w:r>
    </w:p>
    <w:p w14:paraId="18B89E48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Objective</w:t>
      </w:r>
    </w:p>
    <w:p w14:paraId="7D9CE97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Implement an adaptive difficulty system that:</w:t>
      </w:r>
    </w:p>
    <w:p w14:paraId="07B5C571" w14:textId="77777777" w:rsidR="00F44FB0" w:rsidRPr="00F44FB0" w:rsidRDefault="00F44FB0">
      <w:pPr>
        <w:numPr>
          <w:ilvl w:val="0"/>
          <w:numId w:val="4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Adjusts question difficulty in real time</w:t>
      </w:r>
    </w:p>
    <w:p w14:paraId="6364248A" w14:textId="77777777" w:rsidR="00F44FB0" w:rsidRPr="00F44FB0" w:rsidRDefault="00F44FB0">
      <w:pPr>
        <w:numPr>
          <w:ilvl w:val="0"/>
          <w:numId w:val="4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Uses response correctness and response time</w:t>
      </w:r>
    </w:p>
    <w:p w14:paraId="13DAAD95" w14:textId="77777777" w:rsidR="00F44FB0" w:rsidRPr="00F44FB0" w:rsidRDefault="00F44FB0">
      <w:pPr>
        <w:numPr>
          <w:ilvl w:val="0"/>
          <w:numId w:val="4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Maintains fairness and transparency</w:t>
      </w:r>
    </w:p>
    <w:p w14:paraId="4741F2BD" w14:textId="77777777" w:rsidR="00F44FB0" w:rsidRPr="00F44FB0" w:rsidRDefault="00F44FB0">
      <w:pPr>
        <w:numPr>
          <w:ilvl w:val="0"/>
          <w:numId w:val="4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Preserves faculty-defined constraints</w:t>
      </w:r>
    </w:p>
    <w:p w14:paraId="480A0CAF" w14:textId="77777777" w:rsidR="00F44FB0" w:rsidRPr="00F44FB0" w:rsidRDefault="00F44FB0">
      <w:pPr>
        <w:numPr>
          <w:ilvl w:val="0"/>
          <w:numId w:val="4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Logs all difficulty transitions</w:t>
      </w:r>
    </w:p>
    <w:p w14:paraId="44956F1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This is dynamic measurement, not dynamic grading.</w:t>
      </w:r>
    </w:p>
    <w:p w14:paraId="33D487B3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0A3C9DE1">
          <v:rect id="_x0000_i1027" style="width:0;height:1.5pt" o:hralign="center" o:hrstd="t" o:hr="t" fillcolor="#a0a0a0" stroked="f"/>
        </w:pict>
      </w:r>
    </w:p>
    <w:p w14:paraId="7B66A189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2️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Core Design Philosophy</w:t>
      </w:r>
    </w:p>
    <w:p w14:paraId="2B4FF7D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Adaptive difficulty must:</w:t>
      </w:r>
    </w:p>
    <w:p w14:paraId="35E48CC3" w14:textId="77777777" w:rsidR="00F44FB0" w:rsidRPr="00F44FB0" w:rsidRDefault="00F44FB0">
      <w:pPr>
        <w:numPr>
          <w:ilvl w:val="0"/>
          <w:numId w:val="5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lastRenderedPageBreak/>
        <w:t>Never change scoring rules</w:t>
      </w:r>
    </w:p>
    <w:p w14:paraId="1BF8E684" w14:textId="77777777" w:rsidR="00F44FB0" w:rsidRPr="00F44FB0" w:rsidRDefault="00F44FB0">
      <w:pPr>
        <w:numPr>
          <w:ilvl w:val="0"/>
          <w:numId w:val="5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Never change total marks</w:t>
      </w:r>
    </w:p>
    <w:p w14:paraId="36B008FB" w14:textId="77777777" w:rsidR="00F44FB0" w:rsidRPr="00F44FB0" w:rsidRDefault="00F44FB0">
      <w:pPr>
        <w:numPr>
          <w:ilvl w:val="0"/>
          <w:numId w:val="5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Never hide required competencies</w:t>
      </w:r>
    </w:p>
    <w:p w14:paraId="1A555369" w14:textId="77777777" w:rsidR="00F44FB0" w:rsidRPr="00F44FB0" w:rsidRDefault="00F44FB0">
      <w:pPr>
        <w:numPr>
          <w:ilvl w:val="0"/>
          <w:numId w:val="5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Always respect blueprint constraints</w:t>
      </w:r>
    </w:p>
    <w:p w14:paraId="566DAEE5" w14:textId="77777777" w:rsidR="00F44FB0" w:rsidRPr="00F44FB0" w:rsidRDefault="00F44FB0">
      <w:pPr>
        <w:numPr>
          <w:ilvl w:val="0"/>
          <w:numId w:val="5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Always log decision logic</w:t>
      </w:r>
    </w:p>
    <w:p w14:paraId="48DB798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This ensures academic defensibility.</w:t>
      </w:r>
    </w:p>
    <w:p w14:paraId="26D2374A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52818526">
          <v:rect id="_x0000_i1028" style="width:0;height:1.5pt" o:hralign="center" o:hrstd="t" o:hr="t" fillcolor="#a0a0a0" stroked="f"/>
        </w:pict>
      </w:r>
    </w:p>
    <w:p w14:paraId="699FE666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3️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System Architecture (Shared Hosting Compatible)</w:t>
      </w:r>
    </w:p>
    <w:p w14:paraId="3656D310" w14:textId="3CDEE265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noProof/>
          <w:sz w:val="22"/>
          <w:szCs w:val="22"/>
          <w:lang w:val="en-IN"/>
        </w:rPr>
        <mc:AlternateContent>
          <mc:Choice Requires="wps">
            <w:drawing>
              <wp:inline distT="0" distB="0" distL="0" distR="0" wp14:anchorId="4DDDD66D" wp14:editId="7C1E98F5">
                <wp:extent cx="304800" cy="304800"/>
                <wp:effectExtent l="0" t="0" r="0" b="0"/>
                <wp:docPr id="778816833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65315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EBD7E4" w14:textId="2407810C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noProof/>
          <w:sz w:val="22"/>
          <w:szCs w:val="22"/>
          <w:lang w:val="en-IN"/>
        </w:rPr>
        <mc:AlternateContent>
          <mc:Choice Requires="wps">
            <w:drawing>
              <wp:inline distT="0" distB="0" distL="0" distR="0" wp14:anchorId="5277E259" wp14:editId="316FAB33">
                <wp:extent cx="304800" cy="304800"/>
                <wp:effectExtent l="0" t="0" r="0" b="0"/>
                <wp:docPr id="57872761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6B450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C61FD1" w14:textId="4CB0D1DA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noProof/>
          <w:sz w:val="22"/>
          <w:szCs w:val="22"/>
          <w:lang w:val="en-IN"/>
        </w:rPr>
        <mc:AlternateContent>
          <mc:Choice Requires="wps">
            <w:drawing>
              <wp:inline distT="0" distB="0" distL="0" distR="0" wp14:anchorId="5C334680" wp14:editId="5872F1BD">
                <wp:extent cx="304800" cy="304800"/>
                <wp:effectExtent l="0" t="0" r="0" b="0"/>
                <wp:docPr id="181135106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98EC7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BF748A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362471FE">
          <v:rect id="_x0000_i1029" style="width:0;height:1.5pt" o:hralign="center" o:hrstd="t" o:hr="t" fillcolor="#a0a0a0" stroked="f"/>
        </w:pict>
      </w:r>
    </w:p>
    <w:p w14:paraId="33E67CEB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Architecture Overview</w:t>
      </w:r>
    </w:p>
    <w:p w14:paraId="2C53125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Assessment Start (PHP)</w:t>
      </w:r>
    </w:p>
    <w:p w14:paraId="09F3A50B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      ↓</w:t>
      </w:r>
    </w:p>
    <w:p w14:paraId="630F6020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Question Pool (MySQL)</w:t>
      </w:r>
    </w:p>
    <w:p w14:paraId="5FE7904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      ↓</w:t>
      </w:r>
    </w:p>
    <w:p w14:paraId="5195E547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Difficulty Selection Engine (Python CLI)</w:t>
      </w:r>
    </w:p>
    <w:p w14:paraId="7E89C28F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      ↓</w:t>
      </w:r>
    </w:p>
    <w:p w14:paraId="05F9EC20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Next Question Served (PHP)</w:t>
      </w:r>
    </w:p>
    <w:p w14:paraId="5FE44AF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      ↓</w:t>
      </w:r>
    </w:p>
    <w:p w14:paraId="541D8AB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Response Logged</w:t>
      </w:r>
    </w:p>
    <w:p w14:paraId="0C5ED71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      ↓</w:t>
      </w:r>
    </w:p>
    <w:p w14:paraId="2D6F1E1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Difficulty Recalculated</w:t>
      </w:r>
    </w:p>
    <w:p w14:paraId="1AE25F27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Constraints:</w:t>
      </w:r>
    </w:p>
    <w:p w14:paraId="79692C3D" w14:textId="77777777" w:rsidR="00F44FB0" w:rsidRPr="00F44FB0" w:rsidRDefault="00F44FB0">
      <w:pPr>
        <w:numPr>
          <w:ilvl w:val="0"/>
          <w:numId w:val="6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No real-time ML server</w:t>
      </w:r>
    </w:p>
    <w:p w14:paraId="52D30E87" w14:textId="77777777" w:rsidR="00F44FB0" w:rsidRPr="00F44FB0" w:rsidRDefault="00F44FB0">
      <w:pPr>
        <w:numPr>
          <w:ilvl w:val="0"/>
          <w:numId w:val="6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Python CLI called after each response (lightweight)</w:t>
      </w:r>
    </w:p>
    <w:p w14:paraId="05E14051" w14:textId="77777777" w:rsidR="00F44FB0" w:rsidRPr="00F44FB0" w:rsidRDefault="00F44FB0">
      <w:pPr>
        <w:numPr>
          <w:ilvl w:val="0"/>
          <w:numId w:val="6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MySQL stores state</w:t>
      </w:r>
    </w:p>
    <w:p w14:paraId="2D6D0CCA" w14:textId="77777777" w:rsidR="00F44FB0" w:rsidRPr="00F44FB0" w:rsidRDefault="00F44FB0">
      <w:pPr>
        <w:numPr>
          <w:ilvl w:val="0"/>
          <w:numId w:val="6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PHP controls UI</w:t>
      </w:r>
    </w:p>
    <w:p w14:paraId="4B905F0C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2F3600C8">
          <v:rect id="_x0000_i1030" style="width:0;height:1.5pt" o:hralign="center" o:hrstd="t" o:hr="t" fillcolor="#a0a0a0" stroked="f"/>
        </w:pict>
      </w:r>
    </w:p>
    <w:p w14:paraId="7C9B3C01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4️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Data Model</w:t>
      </w:r>
    </w:p>
    <w:p w14:paraId="6A59DABC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45C8B486">
          <v:rect id="_x0000_i1031" style="width:0;height:1.5pt" o:hralign="center" o:hrstd="t" o:hr="t" fillcolor="#a0a0a0" stroked="f"/>
        </w:pict>
      </w:r>
    </w:p>
    <w:p w14:paraId="14295F8D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4.1 Question Bank</w:t>
      </w:r>
    </w:p>
    <w:p w14:paraId="1243645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CREATE TABLE question_bank (</w:t>
      </w:r>
    </w:p>
    <w:p w14:paraId="3E6E09D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question_id INT AUTO_INCREMENT PRIMARY KEY,</w:t>
      </w:r>
    </w:p>
    <w:p w14:paraId="1E7C76F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lastRenderedPageBreak/>
        <w:t xml:space="preserve">  skill_node INT,</w:t>
      </w:r>
    </w:p>
    <w:p w14:paraId="27EBBC5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difficulty_level FLOAT,  -- 0.1 to 1.0</w:t>
      </w:r>
    </w:p>
    <w:p w14:paraId="19A61A3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question_text TEXT,</w:t>
      </w:r>
    </w:p>
    <w:p w14:paraId="1447C4E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option_a TEXT,</w:t>
      </w:r>
    </w:p>
    <w:p w14:paraId="2059E2D5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option_b TEXT,</w:t>
      </w:r>
    </w:p>
    <w:p w14:paraId="335FC41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option_c TEXT,</w:t>
      </w:r>
    </w:p>
    <w:p w14:paraId="7BF2A7D4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option_d TEXT,</w:t>
      </w:r>
    </w:p>
    <w:p w14:paraId="271D6B6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correct_option CHAR(1)</w:t>
      </w:r>
    </w:p>
    <w:p w14:paraId="2EAEEE5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);</w:t>
      </w:r>
    </w:p>
    <w:p w14:paraId="07FB67B7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3FC2578A">
          <v:rect id="_x0000_i1032" style="width:0;height:1.5pt" o:hralign="center" o:hrstd="t" o:hr="t" fillcolor="#a0a0a0" stroked="f"/>
        </w:pict>
      </w:r>
    </w:p>
    <w:p w14:paraId="52C6899B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4.2 Learner Assessment Session</w:t>
      </w:r>
    </w:p>
    <w:p w14:paraId="2599ED0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CREATE TABLE assessment_sessions (</w:t>
      </w:r>
    </w:p>
    <w:p w14:paraId="1D261635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session_id INT AUTO_INCREMENT PRIMARY KEY,</w:t>
      </w:r>
    </w:p>
    <w:p w14:paraId="592EB6B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learner_id INT,</w:t>
      </w:r>
    </w:p>
    <w:p w14:paraId="70252F1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assessment_id INT,</w:t>
      </w:r>
    </w:p>
    <w:p w14:paraId="5D8BD18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current_ability FLOAT DEFAULT 0.5,</w:t>
      </w:r>
    </w:p>
    <w:p w14:paraId="57F12764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created_on DATETIME</w:t>
      </w:r>
    </w:p>
    <w:p w14:paraId="598105E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);</w:t>
      </w:r>
    </w:p>
    <w:p w14:paraId="45CBB825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1DA52153">
          <v:rect id="_x0000_i1033" style="width:0;height:1.5pt" o:hralign="center" o:hrstd="t" o:hr="t" fillcolor="#a0a0a0" stroked="f"/>
        </w:pict>
      </w:r>
    </w:p>
    <w:p w14:paraId="336445C0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4.3 Response Log</w:t>
      </w:r>
    </w:p>
    <w:p w14:paraId="28D49637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CREATE TABLE assessment_responses (</w:t>
      </w:r>
    </w:p>
    <w:p w14:paraId="7E93900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session_id INT,</w:t>
      </w:r>
    </w:p>
    <w:p w14:paraId="7E0A14EA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question_id INT,</w:t>
      </w:r>
    </w:p>
    <w:p w14:paraId="63D15F40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is_correct BOOLEAN,</w:t>
      </w:r>
    </w:p>
    <w:p w14:paraId="723FF90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response_time FLOAT,</w:t>
      </w:r>
    </w:p>
    <w:p w14:paraId="1B419F7F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recorded_on DATETIME</w:t>
      </w:r>
    </w:p>
    <w:p w14:paraId="3F907AB7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);</w:t>
      </w:r>
    </w:p>
    <w:p w14:paraId="24C0A56F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62FC3EF9">
          <v:rect id="_x0000_i1034" style="width:0;height:1.5pt" o:hralign="center" o:hrstd="t" o:hr="t" fillcolor="#a0a0a0" stroked="f"/>
        </w:pict>
      </w:r>
    </w:p>
    <w:p w14:paraId="0D975CD5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5️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Adaptive Logic Model</w:t>
      </w:r>
    </w:p>
    <w:p w14:paraId="02D11220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We implement a simplified version of:</w:t>
      </w:r>
    </w:p>
    <w:p w14:paraId="29B118B0" w14:textId="77777777" w:rsidR="00F44FB0" w:rsidRPr="00B27161" w:rsidRDefault="00F44FB0" w:rsidP="00B27161">
      <w:r w:rsidRPr="00F44FB0">
        <w:rPr>
          <w:lang w:val="en-IN"/>
        </w:rPr>
        <w:t>Item Response Theory (IRT) inspired logic</w:t>
      </w:r>
    </w:p>
    <w:p w14:paraId="0A0CE139" w14:textId="77777777" w:rsidR="00F44FB0" w:rsidRPr="00F44FB0" w:rsidRDefault="00F44FB0">
      <w:pPr>
        <w:numPr>
          <w:ilvl w:val="0"/>
          <w:numId w:val="7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Ability estimation updating</w:t>
      </w:r>
    </w:p>
    <w:p w14:paraId="2B29048D" w14:textId="77777777" w:rsidR="00F44FB0" w:rsidRPr="00F44FB0" w:rsidRDefault="00F44FB0" w:rsidP="00B27161">
      <w:pPr>
        <w:pStyle w:val="BodyContactInfo"/>
        <w:rPr>
          <w:lang w:val="en-IN"/>
        </w:rPr>
      </w:pPr>
      <w:r w:rsidRPr="00F44FB0">
        <w:rPr>
          <w:lang w:val="en-IN"/>
        </w:rPr>
        <w:t xml:space="preserve">Without full </w:t>
      </w:r>
      <w:r w:rsidRPr="00B27161">
        <w:rPr>
          <w:rStyle w:val="Greentext"/>
        </w:rPr>
        <w:t>Bayesian</w:t>
      </w:r>
      <w:r w:rsidRPr="00F44FB0">
        <w:rPr>
          <w:lang w:val="en-IN"/>
        </w:rPr>
        <w:t xml:space="preserve"> complexity.</w:t>
      </w:r>
    </w:p>
    <w:p w14:paraId="5FA05B94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0208BDCA">
          <v:rect id="_x0000_i1035" style="width:0;height:1.5pt" o:hralign="center" o:hrstd="t" o:hr="t" fillcolor="#a0a0a0" stroked="f"/>
        </w:pict>
      </w:r>
    </w:p>
    <w:p w14:paraId="25E62C1C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5.1 Ability Update Formula</w:t>
      </w:r>
    </w:p>
    <w:p w14:paraId="0A3704D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Let:</w:t>
      </w:r>
    </w:p>
    <w:p w14:paraId="7BC27231" w14:textId="77777777" w:rsidR="00F44FB0" w:rsidRPr="00F44FB0" w:rsidRDefault="00F44FB0">
      <w:pPr>
        <w:numPr>
          <w:ilvl w:val="0"/>
          <w:numId w:val="8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θ = current ability estimate</w:t>
      </w:r>
    </w:p>
    <w:p w14:paraId="6DA3AED2" w14:textId="77777777" w:rsidR="00F44FB0" w:rsidRPr="00F44FB0" w:rsidRDefault="00F44FB0">
      <w:pPr>
        <w:numPr>
          <w:ilvl w:val="0"/>
          <w:numId w:val="8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lastRenderedPageBreak/>
        <w:t>d = difficulty level (0–1)</w:t>
      </w:r>
    </w:p>
    <w:p w14:paraId="3B769338" w14:textId="77777777" w:rsidR="00F44FB0" w:rsidRPr="00F44FB0" w:rsidRDefault="00F44FB0">
      <w:pPr>
        <w:numPr>
          <w:ilvl w:val="0"/>
          <w:numId w:val="8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r = response correctness (1 or 0)</w:t>
      </w:r>
    </w:p>
    <w:p w14:paraId="4EFA989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Update rule:</w:t>
      </w:r>
    </w:p>
    <w:p w14:paraId="7EBCE37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θ_new = θ + learning_rate * (r - d)</w:t>
      </w:r>
    </w:p>
    <w:p w14:paraId="2F6F7425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Example:</w:t>
      </w:r>
    </w:p>
    <w:p w14:paraId="61C78B87" w14:textId="77777777" w:rsidR="00F44FB0" w:rsidRPr="00F44FB0" w:rsidRDefault="00F44FB0">
      <w:pPr>
        <w:numPr>
          <w:ilvl w:val="0"/>
          <w:numId w:val="9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Learner answers hard question correctly → θ increases</w:t>
      </w:r>
    </w:p>
    <w:p w14:paraId="3F409CF3" w14:textId="77777777" w:rsidR="00F44FB0" w:rsidRPr="00F44FB0" w:rsidRDefault="00F44FB0">
      <w:pPr>
        <w:numPr>
          <w:ilvl w:val="0"/>
          <w:numId w:val="9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Learner misses easy question → θ decreases</w:t>
      </w:r>
    </w:p>
    <w:p w14:paraId="2CD1E720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Clamp between 0 and 1.</w:t>
      </w:r>
    </w:p>
    <w:p w14:paraId="0B9C9018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24658E01">
          <v:rect id="_x0000_i1036" style="width:0;height:1.5pt" o:hralign="center" o:hrstd="t" o:hr="t" fillcolor="#a0a0a0" stroked="f"/>
        </w:pict>
      </w:r>
    </w:p>
    <w:p w14:paraId="1050978D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6️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Python Adaptive Engine</w:t>
      </w:r>
    </w:p>
    <w:p w14:paraId="7ED2C3DA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670588DE">
          <v:rect id="_x0000_i1037" style="width:0;height:1.5pt" o:hralign="center" o:hrstd="t" o:hr="t" fillcolor="#a0a0a0" stroked="f"/>
        </w:pict>
      </w:r>
    </w:p>
    <w:p w14:paraId="76B074E8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6.1 Ability Update Script</w:t>
      </w:r>
    </w:p>
    <w:p w14:paraId="6A81EC14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adaptive_engine.py</w:t>
      </w:r>
    </w:p>
    <w:p w14:paraId="154AA897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import sys</w:t>
      </w:r>
    </w:p>
    <w:p w14:paraId="6C325CDA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import mysql.connector</w:t>
      </w:r>
    </w:p>
    <w:p w14:paraId="632119A5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07E1B1E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session_id = sys.argv[1]</w:t>
      </w:r>
    </w:p>
    <w:p w14:paraId="7873828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02643092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db = mysql.connector.connect(...)</w:t>
      </w:r>
    </w:p>
    <w:p w14:paraId="58A8005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cursor = db.cursor(dictionary=True)</w:t>
      </w:r>
    </w:p>
    <w:p w14:paraId="402114DF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502A79A4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# Get last response</w:t>
      </w:r>
    </w:p>
    <w:p w14:paraId="08895F20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cursor.execute("""</w:t>
      </w:r>
    </w:p>
    <w:p w14:paraId="1912FA3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SELECT ar.is_correct, qb.difficulty_level</w:t>
      </w:r>
    </w:p>
    <w:p w14:paraId="08169EB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FROM assessment_responses ar</w:t>
      </w:r>
    </w:p>
    <w:p w14:paraId="66D2F6C4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JOIN question_bank qb ON ar.question_id = qb.question_id</w:t>
      </w:r>
    </w:p>
    <w:p w14:paraId="4651B0D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WHERE ar.session_id=%s</w:t>
      </w:r>
    </w:p>
    <w:p w14:paraId="46F9262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ORDER BY ar.recorded_on DESC</w:t>
      </w:r>
    </w:p>
    <w:p w14:paraId="5F3A8DE6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LIMIT 1</w:t>
      </w:r>
    </w:p>
    <w:p w14:paraId="64628C9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""",(session_id,))</w:t>
      </w:r>
    </w:p>
    <w:p w14:paraId="33B7729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row = cursor.fetchone()</w:t>
      </w:r>
    </w:p>
    <w:p w14:paraId="1FB4C602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751CED7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cursor.execute("""</w:t>
      </w:r>
    </w:p>
    <w:p w14:paraId="71CE53DA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SELECT current_ability</w:t>
      </w:r>
    </w:p>
    <w:p w14:paraId="1373D4C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FROM assessment_sessions</w:t>
      </w:r>
    </w:p>
    <w:p w14:paraId="5DB760A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WHERE session_id=%s</w:t>
      </w:r>
    </w:p>
    <w:p w14:paraId="5F042955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""",(session_id,))</w:t>
      </w:r>
    </w:p>
    <w:p w14:paraId="3DB277F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lastRenderedPageBreak/>
        <w:t>session = cursor.fetchone()</w:t>
      </w:r>
    </w:p>
    <w:p w14:paraId="02B159F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68D5D9CF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theta = session['current_ability']</w:t>
      </w:r>
    </w:p>
    <w:p w14:paraId="6F11BC0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r = 1 if row['is_correct'] else 0</w:t>
      </w:r>
    </w:p>
    <w:p w14:paraId="16685E7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 = row['difficulty_level']</w:t>
      </w:r>
    </w:p>
    <w:p w14:paraId="3CFD055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51C211E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learning_rate = 0.1</w:t>
      </w:r>
    </w:p>
    <w:p w14:paraId="1D36839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4F63378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theta_new = theta + learning_rate * (r - d)</w:t>
      </w:r>
    </w:p>
    <w:p w14:paraId="2C564A07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theta_new = max(0, min(1, theta_new))</w:t>
      </w:r>
    </w:p>
    <w:p w14:paraId="0562BE6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382FDA7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cursor.execute("""</w:t>
      </w:r>
    </w:p>
    <w:p w14:paraId="1EDD385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UPDATE assessment_sessions</w:t>
      </w:r>
    </w:p>
    <w:p w14:paraId="27C80A8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SET current_ability=%s</w:t>
      </w:r>
    </w:p>
    <w:p w14:paraId="404970A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WHERE session_id=%s</w:t>
      </w:r>
    </w:p>
    <w:p w14:paraId="5C72AD2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""",(theta_new, session_id))</w:t>
      </w:r>
    </w:p>
    <w:p w14:paraId="366A6546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</w:p>
    <w:p w14:paraId="2ABC04AC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db.commit()</w:t>
      </w:r>
    </w:p>
    <w:p w14:paraId="0A0C16F3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5A608896">
          <v:rect id="_x0000_i1038" style="width:0;height:1.5pt" o:hralign="center" o:hrstd="t" o:hr="t" fillcolor="#a0a0a0" stroked="f"/>
        </w:pict>
      </w:r>
    </w:p>
    <w:p w14:paraId="0CD9214D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6.2 Selecting Next Question</w:t>
      </w:r>
    </w:p>
    <w:p w14:paraId="00DF433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cursor.execute("""</w:t>
      </w:r>
    </w:p>
    <w:p w14:paraId="10227052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SELECT *</w:t>
      </w:r>
    </w:p>
    <w:p w14:paraId="143BBD6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FROM question_bank</w:t>
      </w:r>
    </w:p>
    <w:p w14:paraId="52DCEB12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WHERE ABS(difficulty_level - %s) &lt; 0.15</w:t>
      </w:r>
    </w:p>
    <w:p w14:paraId="0032F5E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ORDER BY RAND()</w:t>
      </w:r>
    </w:p>
    <w:p w14:paraId="3E1097B4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LIMIT 1</w:t>
      </w:r>
    </w:p>
    <w:p w14:paraId="1D98A6B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""",(theta_new,))</w:t>
      </w:r>
    </w:p>
    <w:p w14:paraId="04417A6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This ensures:</w:t>
      </w:r>
    </w:p>
    <w:p w14:paraId="5F02724D" w14:textId="77777777" w:rsidR="00F44FB0" w:rsidRPr="00F44FB0" w:rsidRDefault="00F44FB0">
      <w:pPr>
        <w:numPr>
          <w:ilvl w:val="0"/>
          <w:numId w:val="10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Difficulty matches ability</w:t>
      </w:r>
    </w:p>
    <w:p w14:paraId="7BE7D17B" w14:textId="77777777" w:rsidR="00F44FB0" w:rsidRPr="00F44FB0" w:rsidRDefault="00F44FB0">
      <w:pPr>
        <w:numPr>
          <w:ilvl w:val="0"/>
          <w:numId w:val="10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Question pool remains random</w:t>
      </w:r>
    </w:p>
    <w:p w14:paraId="075C4FE7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4464B776">
          <v:rect id="_x0000_i1039" style="width:0;height:1.5pt" o:hralign="center" o:hrstd="t" o:hr="t" fillcolor="#a0a0a0" stroked="f"/>
        </w:pict>
      </w:r>
    </w:p>
    <w:p w14:paraId="7B71F9E7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7️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PHP Flow</w:t>
      </w:r>
    </w:p>
    <w:p w14:paraId="5E8CFA7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After learner submits answer:</w:t>
      </w:r>
    </w:p>
    <w:p w14:paraId="6171A8A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exec("python3 /home/user/python/adaptive_engine.py $session_id");</w:t>
      </w:r>
    </w:p>
    <w:p w14:paraId="605F1CE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Then fetch next question based on updated ability.</w:t>
      </w:r>
    </w:p>
    <w:p w14:paraId="3BE59447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66DF02F4">
          <v:rect id="_x0000_i1040" style="width:0;height:1.5pt" o:hralign="center" o:hrstd="t" o:hr="t" fillcolor="#a0a0a0" stroked="f"/>
        </w:pict>
      </w:r>
    </w:p>
    <w:p w14:paraId="71763C02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8️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Faculty Governance Controls</w:t>
      </w:r>
    </w:p>
    <w:p w14:paraId="5FE91F3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lastRenderedPageBreak/>
        <w:t>Add table:</w:t>
      </w:r>
    </w:p>
    <w:p w14:paraId="0D5FA95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CREATE TABLE adaptive_settings (</w:t>
      </w:r>
    </w:p>
    <w:p w14:paraId="29F0746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assessment_id INT,</w:t>
      </w:r>
    </w:p>
    <w:p w14:paraId="08AF632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ability_learning_rate FLOAT,</w:t>
      </w:r>
    </w:p>
    <w:p w14:paraId="4B7C663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min_difficulty FLOAT,</w:t>
      </w:r>
    </w:p>
    <w:p w14:paraId="7E699CD9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max_difficulty FLOAT,</w:t>
      </w:r>
    </w:p>
    <w:p w14:paraId="34B3275F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 xml:space="preserve">  blueprint_enforced BOOLEAN</w:t>
      </w:r>
    </w:p>
    <w:p w14:paraId="57FA28C6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);</w:t>
      </w:r>
    </w:p>
    <w:p w14:paraId="32FB15CA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Faculty can:</w:t>
      </w:r>
    </w:p>
    <w:p w14:paraId="657FA266" w14:textId="77777777" w:rsidR="00F44FB0" w:rsidRPr="00F44FB0" w:rsidRDefault="00F44FB0">
      <w:pPr>
        <w:numPr>
          <w:ilvl w:val="0"/>
          <w:numId w:val="11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Lock difficulty ranges</w:t>
      </w:r>
    </w:p>
    <w:p w14:paraId="6C860FD9" w14:textId="77777777" w:rsidR="00F44FB0" w:rsidRPr="00F44FB0" w:rsidRDefault="00F44FB0">
      <w:pPr>
        <w:numPr>
          <w:ilvl w:val="0"/>
          <w:numId w:val="11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Disable adaptation</w:t>
      </w:r>
    </w:p>
    <w:p w14:paraId="6E1AEE24" w14:textId="77777777" w:rsidR="00F44FB0" w:rsidRPr="00F44FB0" w:rsidRDefault="00F44FB0">
      <w:pPr>
        <w:numPr>
          <w:ilvl w:val="0"/>
          <w:numId w:val="11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Set sensitivity</w:t>
      </w:r>
    </w:p>
    <w:p w14:paraId="1A2ED417" w14:textId="77777777" w:rsidR="00F44FB0" w:rsidRPr="00F44FB0" w:rsidRDefault="00F44FB0">
      <w:pPr>
        <w:numPr>
          <w:ilvl w:val="0"/>
          <w:numId w:val="11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Enforce skill blueprint</w:t>
      </w:r>
    </w:p>
    <w:p w14:paraId="118B3752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148149B9">
          <v:rect id="_x0000_i1041" style="width:0;height:1.5pt" o:hralign="center" o:hrstd="t" o:hr="t" fillcolor="#a0a0a0" stroked="f"/>
        </w:pict>
      </w:r>
    </w:p>
    <w:p w14:paraId="24D60AC6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9️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Blueprint Enforcement (Important)</w:t>
      </w:r>
    </w:p>
    <w:p w14:paraId="42681A6F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Before serving question:</w:t>
      </w:r>
    </w:p>
    <w:p w14:paraId="2ECAD942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Ensure coverage:</w:t>
      </w:r>
    </w:p>
    <w:p w14:paraId="36FD9703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SELECT COUNT(*)</w:t>
      </w:r>
    </w:p>
    <w:p w14:paraId="3997265B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FROM assessment_responses ar</w:t>
      </w:r>
    </w:p>
    <w:p w14:paraId="76A749D8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JOIN question_bank qb ON ar.question_id=qb.question_id</w:t>
      </w:r>
    </w:p>
    <w:p w14:paraId="0AC8ED0A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WHERE qb.skill_node = :required_skill</w:t>
      </w:r>
    </w:p>
    <w:p w14:paraId="593A5EF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If skill quota unmet → force selection from that skill.</w:t>
      </w:r>
    </w:p>
    <w:p w14:paraId="2F5AFF41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This prevents skill imbalance.</w:t>
      </w:r>
    </w:p>
    <w:p w14:paraId="50FF374E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3EF5F415">
          <v:rect id="_x0000_i1042" style="width:0;height:1.5pt" o:hralign="center" o:hrstd="t" o:hr="t" fillcolor="#a0a0a0" stroked="f"/>
        </w:pict>
      </w:r>
    </w:p>
    <w:p w14:paraId="69F98B3E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rFonts w:ascii="Segoe UI Emoji" w:hAnsi="Segoe UI Emoji" w:cs="Segoe UI Emoji"/>
          <w:b/>
          <w:bCs/>
          <w:sz w:val="22"/>
          <w:szCs w:val="22"/>
          <w:lang w:val="en-IN"/>
        </w:rPr>
        <w:t>🔟</w:t>
      </w:r>
      <w:r w:rsidRPr="00F44FB0">
        <w:rPr>
          <w:b/>
          <w:bCs/>
          <w:sz w:val="22"/>
          <w:szCs w:val="22"/>
          <w:lang w:val="en-IN"/>
        </w:rPr>
        <w:t xml:space="preserve"> Fairness Safeguards</w:t>
      </w:r>
    </w:p>
    <w:p w14:paraId="255FB68C" w14:textId="77777777" w:rsidR="00F44FB0" w:rsidRPr="00F44FB0" w:rsidRDefault="00F44FB0">
      <w:pPr>
        <w:numPr>
          <w:ilvl w:val="0"/>
          <w:numId w:val="1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Total marks fixed</w:t>
      </w:r>
    </w:p>
    <w:p w14:paraId="63EAD759" w14:textId="77777777" w:rsidR="00F44FB0" w:rsidRPr="00F44FB0" w:rsidRDefault="00F44FB0">
      <w:pPr>
        <w:numPr>
          <w:ilvl w:val="0"/>
          <w:numId w:val="1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Same scoring rubric</w:t>
      </w:r>
    </w:p>
    <w:p w14:paraId="43545DE7" w14:textId="77777777" w:rsidR="00F44FB0" w:rsidRPr="00F44FB0" w:rsidRDefault="00F44FB0">
      <w:pPr>
        <w:numPr>
          <w:ilvl w:val="0"/>
          <w:numId w:val="1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Difficulty affects order, not scoring weight</w:t>
      </w:r>
    </w:p>
    <w:p w14:paraId="16A34854" w14:textId="77777777" w:rsidR="00F44FB0" w:rsidRPr="00F44FB0" w:rsidRDefault="00F44FB0">
      <w:pPr>
        <w:numPr>
          <w:ilvl w:val="0"/>
          <w:numId w:val="1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Session logs stored</w:t>
      </w:r>
    </w:p>
    <w:p w14:paraId="111A7717" w14:textId="77777777" w:rsidR="00F44FB0" w:rsidRPr="00F44FB0" w:rsidRDefault="00F44FB0">
      <w:pPr>
        <w:numPr>
          <w:ilvl w:val="0"/>
          <w:numId w:val="1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Ability score not shown to learner</w:t>
      </w:r>
    </w:p>
    <w:p w14:paraId="3F576627" w14:textId="77777777" w:rsidR="00F44FB0" w:rsidRPr="00F44FB0" w:rsidRDefault="00F44FB0">
      <w:pPr>
        <w:numPr>
          <w:ilvl w:val="0"/>
          <w:numId w:val="12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No predictive labeling</w:t>
      </w:r>
    </w:p>
    <w:p w14:paraId="16F6B3DF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7CA1941B">
          <v:rect id="_x0000_i1043" style="width:0;height:1.5pt" o:hralign="center" o:hrstd="t" o:hr="t" fillcolor="#a0a0a0" stroked="f"/>
        </w:pict>
      </w:r>
    </w:p>
    <w:p w14:paraId="115F335A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11️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UI Design</w:t>
      </w:r>
    </w:p>
    <w:p w14:paraId="0C41C629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Learner View</w:t>
      </w:r>
    </w:p>
    <w:p w14:paraId="525BCACA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No mention of “difficulty adjustment”.</w:t>
      </w:r>
    </w:p>
    <w:p w14:paraId="267F948E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Instead:</w:t>
      </w:r>
    </w:p>
    <w:p w14:paraId="0772D804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Questions may vary in challenge to better understand your understanding.</w:t>
      </w:r>
    </w:p>
    <w:p w14:paraId="5BD5CF6B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lastRenderedPageBreak/>
        <w:pict w14:anchorId="5DBBBEC7">
          <v:rect id="_x0000_i1044" style="width:0;height:1.5pt" o:hralign="center" o:hrstd="t" o:hr="t" fillcolor="#a0a0a0" stroked="f"/>
        </w:pict>
      </w:r>
    </w:p>
    <w:p w14:paraId="34831E07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Faculty View</w:t>
      </w:r>
    </w:p>
    <w:p w14:paraId="2523CA70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Dashboard shows:</w:t>
      </w:r>
    </w:p>
    <w:p w14:paraId="6919E0A2" w14:textId="77777777" w:rsidR="00F44FB0" w:rsidRPr="00F44FB0" w:rsidRDefault="00F44FB0">
      <w:pPr>
        <w:numPr>
          <w:ilvl w:val="0"/>
          <w:numId w:val="13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Ability trajectory graph</w:t>
      </w:r>
    </w:p>
    <w:p w14:paraId="20CB9EAA" w14:textId="77777777" w:rsidR="00F44FB0" w:rsidRPr="00F44FB0" w:rsidRDefault="00F44FB0">
      <w:pPr>
        <w:numPr>
          <w:ilvl w:val="0"/>
          <w:numId w:val="13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Question difficulty distribution</w:t>
      </w:r>
    </w:p>
    <w:p w14:paraId="3E92A43E" w14:textId="77777777" w:rsidR="00F44FB0" w:rsidRPr="00F44FB0" w:rsidRDefault="00F44FB0">
      <w:pPr>
        <w:numPr>
          <w:ilvl w:val="0"/>
          <w:numId w:val="13"/>
        </w:num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Skill coverage heatmap</w:t>
      </w:r>
    </w:p>
    <w:p w14:paraId="1AB3B91D" w14:textId="77777777" w:rsidR="00F44FB0" w:rsidRPr="00F44FB0" w:rsidRDefault="00000000" w:rsidP="00F44FB0">
      <w:pPr>
        <w:spacing w:before="0" w:after="0" w:line="360" w:lineRule="auto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pict w14:anchorId="0692B296">
          <v:rect id="_x0000_i1045" style="width:0;height:1.5pt" o:hralign="center" o:hrstd="t" o:hr="t" fillcolor="#a0a0a0" stroked="f"/>
        </w:pict>
      </w:r>
    </w:p>
    <w:p w14:paraId="7BD15829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12️</w:t>
      </w:r>
      <w:r w:rsidRPr="00F44FB0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F44FB0">
        <w:rPr>
          <w:b/>
          <w:bCs/>
          <w:sz w:val="22"/>
          <w:szCs w:val="22"/>
          <w:lang w:val="en-IN"/>
        </w:rPr>
        <w:t xml:space="preserve"> Integration Across Astraal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902"/>
      </w:tblGrid>
      <w:tr w:rsidR="00F44FB0" w:rsidRPr="00F44FB0" w14:paraId="70A68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019CD" w14:textId="77777777" w:rsidR="00F44FB0" w:rsidRPr="00F44FB0" w:rsidRDefault="00F44FB0" w:rsidP="00F44FB0">
            <w:pPr>
              <w:spacing w:before="0" w:after="0" w:line="360" w:lineRule="auto"/>
              <w:rPr>
                <w:b/>
                <w:bCs/>
                <w:sz w:val="22"/>
                <w:szCs w:val="22"/>
                <w:lang w:val="en-IN"/>
              </w:rPr>
            </w:pPr>
            <w:r w:rsidRPr="00F44FB0">
              <w:rPr>
                <w:b/>
                <w:bCs/>
                <w:sz w:val="22"/>
                <w:szCs w:val="22"/>
                <w:lang w:val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55A9F85" w14:textId="77777777" w:rsidR="00F44FB0" w:rsidRPr="00F44FB0" w:rsidRDefault="00F44FB0" w:rsidP="00F44FB0">
            <w:pPr>
              <w:spacing w:before="0" w:after="0" w:line="360" w:lineRule="auto"/>
              <w:rPr>
                <w:b/>
                <w:bCs/>
                <w:sz w:val="22"/>
                <w:szCs w:val="22"/>
                <w:lang w:val="en-IN"/>
              </w:rPr>
            </w:pPr>
            <w:r w:rsidRPr="00F44FB0">
              <w:rPr>
                <w:b/>
                <w:bCs/>
                <w:sz w:val="22"/>
                <w:szCs w:val="22"/>
                <w:lang w:val="en-IN"/>
              </w:rPr>
              <w:t>Interaction</w:t>
            </w:r>
          </w:p>
        </w:tc>
      </w:tr>
      <w:tr w:rsidR="00F44FB0" w:rsidRPr="00F44FB0" w14:paraId="09537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F60F" w14:textId="77777777" w:rsidR="00F44FB0" w:rsidRPr="00F44FB0" w:rsidRDefault="00F44FB0" w:rsidP="00F44FB0">
            <w:pPr>
              <w:spacing w:before="0" w:after="0" w:line="360" w:lineRule="auto"/>
              <w:rPr>
                <w:sz w:val="22"/>
                <w:szCs w:val="22"/>
                <w:lang w:val="en-IN"/>
              </w:rPr>
            </w:pPr>
            <w:r w:rsidRPr="00F44FB0">
              <w:rPr>
                <w:sz w:val="22"/>
                <w:szCs w:val="22"/>
                <w:lang w:val="en-IN"/>
              </w:rPr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03986B27" w14:textId="77777777" w:rsidR="00F44FB0" w:rsidRPr="00F44FB0" w:rsidRDefault="00F44FB0" w:rsidP="00F44FB0">
            <w:pPr>
              <w:spacing w:before="0" w:after="0" w:line="360" w:lineRule="auto"/>
              <w:rPr>
                <w:sz w:val="22"/>
                <w:szCs w:val="22"/>
                <w:lang w:val="en-IN"/>
              </w:rPr>
            </w:pPr>
            <w:r w:rsidRPr="00F44FB0">
              <w:rPr>
                <w:sz w:val="22"/>
                <w:szCs w:val="22"/>
                <w:lang w:val="en-IN"/>
              </w:rPr>
              <w:t>Questions linked to skill nodes</w:t>
            </w:r>
          </w:p>
        </w:tc>
      </w:tr>
      <w:tr w:rsidR="00F44FB0" w:rsidRPr="00F44FB0" w14:paraId="34442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D5B0" w14:textId="77777777" w:rsidR="00F44FB0" w:rsidRPr="00F44FB0" w:rsidRDefault="00F44FB0" w:rsidP="00F44FB0">
            <w:pPr>
              <w:spacing w:before="0" w:after="0" w:line="360" w:lineRule="auto"/>
              <w:rPr>
                <w:sz w:val="22"/>
                <w:szCs w:val="22"/>
                <w:lang w:val="en-IN"/>
              </w:rPr>
            </w:pPr>
            <w:r w:rsidRPr="00F44FB0">
              <w:rPr>
                <w:sz w:val="22"/>
                <w:szCs w:val="22"/>
                <w:lang w:val="en-IN"/>
              </w:rPr>
              <w:t>Career Readiness</w:t>
            </w:r>
          </w:p>
        </w:tc>
        <w:tc>
          <w:tcPr>
            <w:tcW w:w="0" w:type="auto"/>
            <w:vAlign w:val="center"/>
            <w:hideMark/>
          </w:tcPr>
          <w:p w14:paraId="390C9F33" w14:textId="77777777" w:rsidR="00F44FB0" w:rsidRPr="00F44FB0" w:rsidRDefault="00F44FB0" w:rsidP="00F44FB0">
            <w:pPr>
              <w:spacing w:before="0" w:after="0" w:line="360" w:lineRule="auto"/>
              <w:rPr>
                <w:sz w:val="22"/>
                <w:szCs w:val="22"/>
                <w:lang w:val="en-IN"/>
              </w:rPr>
            </w:pPr>
            <w:r w:rsidRPr="00F44FB0">
              <w:rPr>
                <w:sz w:val="22"/>
                <w:szCs w:val="22"/>
                <w:lang w:val="en-IN"/>
              </w:rPr>
              <w:t>Validates skill levels</w:t>
            </w:r>
          </w:p>
        </w:tc>
      </w:tr>
      <w:tr w:rsidR="00F44FB0" w:rsidRPr="00F44FB0" w14:paraId="3156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65AC" w14:textId="77777777" w:rsidR="00F44FB0" w:rsidRPr="00F44FB0" w:rsidRDefault="00F44FB0" w:rsidP="00F44FB0">
            <w:pPr>
              <w:spacing w:before="0" w:after="0" w:line="360" w:lineRule="auto"/>
              <w:rPr>
                <w:sz w:val="22"/>
                <w:szCs w:val="22"/>
                <w:lang w:val="en-IN"/>
              </w:rPr>
            </w:pPr>
            <w:r w:rsidRPr="00F44FB0">
              <w:rPr>
                <w:sz w:val="22"/>
                <w:szCs w:val="22"/>
                <w:lang w:val="en-IN"/>
              </w:rPr>
              <w:t>Engagement Engine</w:t>
            </w:r>
          </w:p>
        </w:tc>
        <w:tc>
          <w:tcPr>
            <w:tcW w:w="0" w:type="auto"/>
            <w:vAlign w:val="center"/>
            <w:hideMark/>
          </w:tcPr>
          <w:p w14:paraId="74F33572" w14:textId="77777777" w:rsidR="00F44FB0" w:rsidRPr="00F44FB0" w:rsidRDefault="00F44FB0" w:rsidP="00F44FB0">
            <w:pPr>
              <w:spacing w:before="0" w:after="0" w:line="360" w:lineRule="auto"/>
              <w:rPr>
                <w:sz w:val="22"/>
                <w:szCs w:val="22"/>
                <w:lang w:val="en-IN"/>
              </w:rPr>
            </w:pPr>
            <w:r w:rsidRPr="00F44FB0">
              <w:rPr>
                <w:sz w:val="22"/>
                <w:szCs w:val="22"/>
                <w:lang w:val="en-IN"/>
              </w:rPr>
              <w:t>Response time as signal</w:t>
            </w:r>
          </w:p>
        </w:tc>
      </w:tr>
      <w:tr w:rsidR="00F44FB0" w:rsidRPr="00F44FB0" w14:paraId="5765F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CEDD" w14:textId="77777777" w:rsidR="00F44FB0" w:rsidRPr="00F44FB0" w:rsidRDefault="00F44FB0" w:rsidP="00F44FB0">
            <w:pPr>
              <w:spacing w:before="0" w:after="0" w:line="360" w:lineRule="auto"/>
              <w:rPr>
                <w:sz w:val="22"/>
                <w:szCs w:val="22"/>
                <w:lang w:val="en-IN"/>
              </w:rPr>
            </w:pPr>
            <w:r w:rsidRPr="00F44FB0">
              <w:rPr>
                <w:sz w:val="22"/>
                <w:szCs w:val="22"/>
                <w:lang w:val="en-IN"/>
              </w:rPr>
              <w:t>Sequencing Engine</w:t>
            </w:r>
          </w:p>
        </w:tc>
        <w:tc>
          <w:tcPr>
            <w:tcW w:w="0" w:type="auto"/>
            <w:vAlign w:val="center"/>
            <w:hideMark/>
          </w:tcPr>
          <w:p w14:paraId="5700DE88" w14:textId="77777777" w:rsidR="00F44FB0" w:rsidRPr="00F44FB0" w:rsidRDefault="00F44FB0" w:rsidP="00F44FB0">
            <w:pPr>
              <w:spacing w:before="0" w:after="0" w:line="360" w:lineRule="auto"/>
              <w:rPr>
                <w:sz w:val="22"/>
                <w:szCs w:val="22"/>
                <w:lang w:val="en-IN"/>
              </w:rPr>
            </w:pPr>
            <w:r w:rsidRPr="00F44FB0">
              <w:rPr>
                <w:sz w:val="22"/>
                <w:szCs w:val="22"/>
                <w:lang w:val="en-IN"/>
              </w:rPr>
              <w:t>Optional integration</w:t>
            </w:r>
          </w:p>
        </w:tc>
      </w:tr>
    </w:tbl>
    <w:p w14:paraId="7DC09A0D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Still standalone.</w:t>
      </w:r>
    </w:p>
    <w:p w14:paraId="6E2CD741" w14:textId="77777777" w:rsidR="00314480" w:rsidRDefault="00314480" w:rsidP="000A4665">
      <w:pPr>
        <w:spacing w:before="0" w:after="0" w:line="360" w:lineRule="auto"/>
        <w:rPr>
          <w:sz w:val="22"/>
          <w:szCs w:val="22"/>
        </w:rPr>
      </w:pPr>
    </w:p>
    <w:p w14:paraId="296B11A4" w14:textId="77777777" w:rsidR="00F44FB0" w:rsidRDefault="00F44FB0" w:rsidP="000A4665">
      <w:pPr>
        <w:spacing w:before="0" w:after="0" w:line="360" w:lineRule="auto"/>
        <w:rPr>
          <w:sz w:val="22"/>
          <w:szCs w:val="22"/>
        </w:rPr>
      </w:pPr>
    </w:p>
    <w:p w14:paraId="5B1666D5" w14:textId="77777777" w:rsidR="00F44FB0" w:rsidRPr="00F44FB0" w:rsidRDefault="00F44FB0" w:rsidP="00F44FB0">
      <w:pPr>
        <w:spacing w:before="0" w:after="0" w:line="360" w:lineRule="auto"/>
        <w:rPr>
          <w:b/>
          <w:bCs/>
          <w:sz w:val="22"/>
          <w:szCs w:val="22"/>
          <w:lang w:val="en-IN"/>
        </w:rPr>
      </w:pPr>
      <w:r w:rsidRPr="00F44FB0">
        <w:rPr>
          <w:b/>
          <w:bCs/>
          <w:sz w:val="22"/>
          <w:szCs w:val="22"/>
          <w:lang w:val="en-IN"/>
        </w:rPr>
        <w:t>Final Positioning Statement</w:t>
      </w:r>
    </w:p>
    <w:p w14:paraId="0573E0EF" w14:textId="77777777" w:rsidR="00F44FB0" w:rsidRPr="00F44FB0" w:rsidRDefault="00F44FB0" w:rsidP="00F44FB0">
      <w:pPr>
        <w:spacing w:before="0" w:after="0" w:line="360" w:lineRule="auto"/>
        <w:rPr>
          <w:sz w:val="22"/>
          <w:szCs w:val="22"/>
          <w:lang w:val="en-IN"/>
        </w:rPr>
      </w:pPr>
      <w:r w:rsidRPr="00F44FB0">
        <w:rPr>
          <w:sz w:val="22"/>
          <w:szCs w:val="22"/>
          <w:lang w:val="en-IN"/>
        </w:rPr>
        <w:t>Astraal LXP’s AI-Based Assessment Difficulty Adjustment intelligently calibrates question difficulty in real time based on learner response patterns—delivering precise measurement while preserving fairness, transparency, and faculty governance.</w:t>
      </w:r>
    </w:p>
    <w:p w14:paraId="418CFA11" w14:textId="77777777" w:rsidR="00F44FB0" w:rsidRPr="009414CC" w:rsidRDefault="00F44FB0" w:rsidP="000A4665">
      <w:pPr>
        <w:spacing w:before="0" w:after="0" w:line="360" w:lineRule="auto"/>
        <w:rPr>
          <w:sz w:val="22"/>
          <w:szCs w:val="22"/>
        </w:rPr>
      </w:pPr>
    </w:p>
    <w:sectPr w:rsidR="00F44FB0" w:rsidRPr="009414CC" w:rsidSect="00913A01">
      <w:pgSz w:w="12240" w:h="15840"/>
      <w:pgMar w:top="144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17D4" w14:textId="77777777" w:rsidR="00ED723B" w:rsidRDefault="00ED723B" w:rsidP="003D37DA">
      <w:pPr>
        <w:spacing w:before="0" w:after="0" w:line="240" w:lineRule="auto"/>
      </w:pPr>
      <w:r>
        <w:separator/>
      </w:r>
    </w:p>
  </w:endnote>
  <w:endnote w:type="continuationSeparator" w:id="0">
    <w:p w14:paraId="22FB9377" w14:textId="77777777" w:rsidR="00ED723B" w:rsidRDefault="00ED723B" w:rsidP="003D37D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2909B" w14:textId="77777777" w:rsidR="00ED723B" w:rsidRDefault="00ED723B" w:rsidP="003D37DA">
      <w:pPr>
        <w:spacing w:before="0" w:after="0" w:line="240" w:lineRule="auto"/>
      </w:pPr>
      <w:r>
        <w:separator/>
      </w:r>
    </w:p>
  </w:footnote>
  <w:footnote w:type="continuationSeparator" w:id="0">
    <w:p w14:paraId="191D2E63" w14:textId="77777777" w:rsidR="00ED723B" w:rsidRDefault="00ED723B" w:rsidP="003D37D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41D"/>
    <w:multiLevelType w:val="multilevel"/>
    <w:tmpl w:val="0D8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0021BB1"/>
    <w:multiLevelType w:val="multilevel"/>
    <w:tmpl w:val="3CF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A47AA"/>
    <w:multiLevelType w:val="multilevel"/>
    <w:tmpl w:val="EB02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55866"/>
    <w:multiLevelType w:val="multilevel"/>
    <w:tmpl w:val="1DF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228C3"/>
    <w:multiLevelType w:val="multilevel"/>
    <w:tmpl w:val="FF4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0342C"/>
    <w:multiLevelType w:val="multilevel"/>
    <w:tmpl w:val="931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B4169"/>
    <w:multiLevelType w:val="multilevel"/>
    <w:tmpl w:val="3FB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71098"/>
    <w:multiLevelType w:val="multilevel"/>
    <w:tmpl w:val="83F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25517"/>
    <w:multiLevelType w:val="multilevel"/>
    <w:tmpl w:val="1F4E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84DE9"/>
    <w:multiLevelType w:val="multilevel"/>
    <w:tmpl w:val="607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D10C9"/>
    <w:multiLevelType w:val="multilevel"/>
    <w:tmpl w:val="577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0565D"/>
    <w:multiLevelType w:val="multilevel"/>
    <w:tmpl w:val="C99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81286">
    <w:abstractNumId w:val="1"/>
  </w:num>
  <w:num w:numId="2" w16cid:durableId="106588057">
    <w:abstractNumId w:val="6"/>
  </w:num>
  <w:num w:numId="3" w16cid:durableId="474378745">
    <w:abstractNumId w:val="0"/>
  </w:num>
  <w:num w:numId="4" w16cid:durableId="1269123405">
    <w:abstractNumId w:val="2"/>
  </w:num>
  <w:num w:numId="5" w16cid:durableId="788472939">
    <w:abstractNumId w:val="10"/>
  </w:num>
  <w:num w:numId="6" w16cid:durableId="661157571">
    <w:abstractNumId w:val="8"/>
  </w:num>
  <w:num w:numId="7" w16cid:durableId="713240023">
    <w:abstractNumId w:val="12"/>
  </w:num>
  <w:num w:numId="8" w16cid:durableId="1102259287">
    <w:abstractNumId w:val="7"/>
  </w:num>
  <w:num w:numId="9" w16cid:durableId="1732190808">
    <w:abstractNumId w:val="4"/>
  </w:num>
  <w:num w:numId="10" w16cid:durableId="816924040">
    <w:abstractNumId w:val="5"/>
  </w:num>
  <w:num w:numId="11" w16cid:durableId="1040520418">
    <w:abstractNumId w:val="3"/>
  </w:num>
  <w:num w:numId="12" w16cid:durableId="1057633826">
    <w:abstractNumId w:val="9"/>
  </w:num>
  <w:num w:numId="13" w16cid:durableId="1772893996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CE"/>
    <w:rsid w:val="0000070E"/>
    <w:rsid w:val="00042FCE"/>
    <w:rsid w:val="000665CB"/>
    <w:rsid w:val="00097942"/>
    <w:rsid w:val="000A0CDA"/>
    <w:rsid w:val="000A4665"/>
    <w:rsid w:val="000D13CA"/>
    <w:rsid w:val="000E6643"/>
    <w:rsid w:val="00117236"/>
    <w:rsid w:val="00136339"/>
    <w:rsid w:val="00151094"/>
    <w:rsid w:val="00151F42"/>
    <w:rsid w:val="00162D82"/>
    <w:rsid w:val="00172BC0"/>
    <w:rsid w:val="0018269B"/>
    <w:rsid w:val="00192A08"/>
    <w:rsid w:val="001B7097"/>
    <w:rsid w:val="001C495C"/>
    <w:rsid w:val="001D471A"/>
    <w:rsid w:val="001F439B"/>
    <w:rsid w:val="00224DE3"/>
    <w:rsid w:val="002453B4"/>
    <w:rsid w:val="002464A9"/>
    <w:rsid w:val="00260DE2"/>
    <w:rsid w:val="002848BC"/>
    <w:rsid w:val="003116B7"/>
    <w:rsid w:val="00314480"/>
    <w:rsid w:val="00340C75"/>
    <w:rsid w:val="0034635C"/>
    <w:rsid w:val="00350381"/>
    <w:rsid w:val="00370492"/>
    <w:rsid w:val="00390F23"/>
    <w:rsid w:val="00396377"/>
    <w:rsid w:val="003B0449"/>
    <w:rsid w:val="003D37DA"/>
    <w:rsid w:val="003E6644"/>
    <w:rsid w:val="003E6D64"/>
    <w:rsid w:val="004A5377"/>
    <w:rsid w:val="004B66E1"/>
    <w:rsid w:val="005106C2"/>
    <w:rsid w:val="005140B6"/>
    <w:rsid w:val="00547E34"/>
    <w:rsid w:val="005D49CA"/>
    <w:rsid w:val="006020BB"/>
    <w:rsid w:val="006123CC"/>
    <w:rsid w:val="00650A0C"/>
    <w:rsid w:val="006B34A4"/>
    <w:rsid w:val="006E2241"/>
    <w:rsid w:val="006E592A"/>
    <w:rsid w:val="006F5B63"/>
    <w:rsid w:val="00702223"/>
    <w:rsid w:val="00712FF8"/>
    <w:rsid w:val="00721C3B"/>
    <w:rsid w:val="00725D3A"/>
    <w:rsid w:val="007466F4"/>
    <w:rsid w:val="00757FF9"/>
    <w:rsid w:val="00762950"/>
    <w:rsid w:val="00794ABB"/>
    <w:rsid w:val="00796AEC"/>
    <w:rsid w:val="007A18F8"/>
    <w:rsid w:val="007A2126"/>
    <w:rsid w:val="007A67F0"/>
    <w:rsid w:val="007B27F0"/>
    <w:rsid w:val="007D5EFD"/>
    <w:rsid w:val="007D7DBB"/>
    <w:rsid w:val="007F140F"/>
    <w:rsid w:val="00805C93"/>
    <w:rsid w:val="00834CD2"/>
    <w:rsid w:val="00851431"/>
    <w:rsid w:val="008539E9"/>
    <w:rsid w:val="00860689"/>
    <w:rsid w:val="0086291E"/>
    <w:rsid w:val="0088662C"/>
    <w:rsid w:val="00895B4D"/>
    <w:rsid w:val="008A6ECF"/>
    <w:rsid w:val="0090783D"/>
    <w:rsid w:val="00913A01"/>
    <w:rsid w:val="00931DCD"/>
    <w:rsid w:val="009414CC"/>
    <w:rsid w:val="0098770F"/>
    <w:rsid w:val="009A26EE"/>
    <w:rsid w:val="009C06EE"/>
    <w:rsid w:val="009C3297"/>
    <w:rsid w:val="00A13A00"/>
    <w:rsid w:val="00A24DAF"/>
    <w:rsid w:val="00A444F6"/>
    <w:rsid w:val="00A635D5"/>
    <w:rsid w:val="00A82D03"/>
    <w:rsid w:val="00A87F1D"/>
    <w:rsid w:val="00AB63CF"/>
    <w:rsid w:val="00B23FE4"/>
    <w:rsid w:val="00B27161"/>
    <w:rsid w:val="00B405A1"/>
    <w:rsid w:val="00B46658"/>
    <w:rsid w:val="00B70BEC"/>
    <w:rsid w:val="00B80EE9"/>
    <w:rsid w:val="00BA0FD7"/>
    <w:rsid w:val="00BB7363"/>
    <w:rsid w:val="00BE191C"/>
    <w:rsid w:val="00BF44A2"/>
    <w:rsid w:val="00C35721"/>
    <w:rsid w:val="00C714DF"/>
    <w:rsid w:val="00C764ED"/>
    <w:rsid w:val="00C8183F"/>
    <w:rsid w:val="00C83E97"/>
    <w:rsid w:val="00C85B84"/>
    <w:rsid w:val="00CB478E"/>
    <w:rsid w:val="00CC77D2"/>
    <w:rsid w:val="00D04EEA"/>
    <w:rsid w:val="00D60BB8"/>
    <w:rsid w:val="00D87E03"/>
    <w:rsid w:val="00DC677A"/>
    <w:rsid w:val="00DD38E7"/>
    <w:rsid w:val="00E177B9"/>
    <w:rsid w:val="00E24AD4"/>
    <w:rsid w:val="00E6525B"/>
    <w:rsid w:val="00E94BED"/>
    <w:rsid w:val="00E97CB2"/>
    <w:rsid w:val="00ED3E45"/>
    <w:rsid w:val="00ED53C1"/>
    <w:rsid w:val="00ED6E70"/>
    <w:rsid w:val="00ED723B"/>
    <w:rsid w:val="00EF10F2"/>
    <w:rsid w:val="00EF2719"/>
    <w:rsid w:val="00F02ED5"/>
    <w:rsid w:val="00F148F1"/>
    <w:rsid w:val="00F2569B"/>
    <w:rsid w:val="00F27CAB"/>
    <w:rsid w:val="00F41ACF"/>
    <w:rsid w:val="00F44FB0"/>
    <w:rsid w:val="00F5689F"/>
    <w:rsid w:val="00F56E27"/>
    <w:rsid w:val="00F609CC"/>
    <w:rsid w:val="00F7064C"/>
    <w:rsid w:val="00FC756A"/>
    <w:rsid w:val="00FC78D4"/>
    <w:rsid w:val="00FE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94400"/>
  <w15:docId w15:val="{195F2BE6-FE26-41A6-B357-A6102CEC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8E7"/>
    <w:pPr>
      <w:spacing w:before="120" w:after="240" w:line="312" w:lineRule="auto"/>
    </w:pPr>
    <w:rPr>
      <w:rFonts w:eastAsia="Arial" w:cs="Arial"/>
      <w:color w:val="231F2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7D2"/>
    <w:pPr>
      <w:spacing w:before="240" w:line="240" w:lineRule="auto"/>
      <w:outlineLvl w:val="0"/>
    </w:pPr>
    <w:rPr>
      <w:b/>
      <w:bCs/>
      <w:color w:val="auto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DD38E7"/>
    <w:rPr>
      <w:rFonts w:eastAsia="Arial" w:cs="Arial"/>
      <w:b/>
      <w:bCs/>
      <w:sz w:val="18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F148F1"/>
    <w:pPr>
      <w:spacing w:before="40" w:after="0" w:line="360" w:lineRule="auto"/>
    </w:pPr>
    <w:rPr>
      <w:color w:val="auto"/>
    </w:rPr>
  </w:style>
  <w:style w:type="paragraph" w:customStyle="1" w:styleId="SkillsBullets">
    <w:name w:val="Skills Bullets"/>
    <w:basedOn w:val="BulletsSkills"/>
    <w:semiHidden/>
    <w:qFormat/>
    <w:rsid w:val="00F148F1"/>
    <w:pPr>
      <w:spacing w:before="0" w:after="240" w:line="254" w:lineRule="auto"/>
    </w:pPr>
    <w:rPr>
      <w:sz w:val="22"/>
    </w:rPr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172BC0"/>
    <w:pPr>
      <w:spacing w:before="27" w:line="216" w:lineRule="auto"/>
      <w:outlineLvl w:val="0"/>
    </w:pPr>
    <w:rPr>
      <w:rFonts w:asciiTheme="majorHAnsi" w:hAnsiTheme="majorHAnsi"/>
      <w:b/>
      <w:sz w:val="96"/>
    </w:rPr>
  </w:style>
  <w:style w:type="character" w:customStyle="1" w:styleId="TitleChar">
    <w:name w:val="Title Char"/>
    <w:basedOn w:val="DefaultParagraphFont"/>
    <w:link w:val="Title"/>
    <w:uiPriority w:val="10"/>
    <w:rsid w:val="00172BC0"/>
    <w:rPr>
      <w:rFonts w:asciiTheme="majorHAnsi" w:eastAsia="Arial" w:hAnsiTheme="majorHAnsi" w:cs="Arial"/>
      <w:b/>
      <w:color w:val="231F20"/>
      <w:sz w:val="96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semiHidden/>
    <w:qFormat/>
    <w:rsid w:val="00A82D03"/>
    <w:pPr>
      <w:spacing w:line="240" w:lineRule="auto"/>
    </w:pPr>
    <w:rPr>
      <w:rFonts w:asciiTheme="majorHAnsi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148F1"/>
    <w:rPr>
      <w:rFonts w:asciiTheme="majorHAnsi" w:eastAsia="Arial" w:hAnsiTheme="majorHAnsi" w:cs="Arial"/>
      <w:color w:val="231F20"/>
      <w:sz w:val="43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semiHidden/>
    <w:qFormat/>
    <w:rsid w:val="00913A01"/>
    <w:pPr>
      <w:spacing w:before="240"/>
    </w:pPr>
    <w:rPr>
      <w:b/>
      <w:bCs/>
      <w:color w:val="auto"/>
      <w:szCs w:val="20"/>
    </w:rPr>
  </w:style>
  <w:style w:type="paragraph" w:customStyle="1" w:styleId="DateRange">
    <w:name w:val="Date Range"/>
    <w:basedOn w:val="Normal"/>
    <w:semiHidden/>
    <w:qFormat/>
    <w:rsid w:val="00702223"/>
    <w:pPr>
      <w:spacing w:before="240" w:line="240" w:lineRule="auto"/>
    </w:pPr>
    <w:rPr>
      <w:szCs w:val="24"/>
    </w:rPr>
  </w:style>
  <w:style w:type="paragraph" w:customStyle="1" w:styleId="JobTitle">
    <w:name w:val="Job Title"/>
    <w:basedOn w:val="Normal"/>
    <w:semiHidden/>
    <w:qFormat/>
    <w:rsid w:val="00CC77D2"/>
    <w:pPr>
      <w:spacing w:before="100" w:line="240" w:lineRule="auto"/>
    </w:pPr>
    <w:rPr>
      <w:rFonts w:asciiTheme="majorHAnsi" w:hAnsiTheme="majorHAnsi"/>
    </w:rPr>
  </w:style>
  <w:style w:type="character" w:customStyle="1" w:styleId="Greentext">
    <w:name w:val="Green text"/>
    <w:uiPriority w:val="1"/>
    <w:qFormat/>
    <w:rsid w:val="00390F23"/>
    <w:rPr>
      <w:color w:val="7CA655" w:themeColor="text2"/>
    </w:rPr>
  </w:style>
  <w:style w:type="paragraph" w:customStyle="1" w:styleId="Jobdescription">
    <w:name w:val="Job description"/>
    <w:basedOn w:val="Normal"/>
    <w:semiHidden/>
    <w:qFormat/>
    <w:rsid w:val="00CC77D2"/>
    <w:pPr>
      <w:spacing w:after="600" w:line="240" w:lineRule="auto"/>
    </w:pPr>
  </w:style>
  <w:style w:type="paragraph" w:customStyle="1" w:styleId="SchoolName">
    <w:name w:val="School Name"/>
    <w:basedOn w:val="Normal"/>
    <w:semiHidden/>
    <w:qFormat/>
    <w:rsid w:val="00D87E03"/>
    <w:pPr>
      <w:spacing w:before="0" w:line="240" w:lineRule="auto"/>
    </w:pPr>
    <w:rPr>
      <w:szCs w:val="20"/>
    </w:rPr>
  </w:style>
  <w:style w:type="paragraph" w:customStyle="1" w:styleId="Degree">
    <w:name w:val="Degree"/>
    <w:basedOn w:val="Normal"/>
    <w:semiHidden/>
    <w:qFormat/>
    <w:rsid w:val="00702223"/>
    <w:pPr>
      <w:spacing w:before="0" w:line="240" w:lineRule="auto"/>
    </w:pPr>
    <w:rPr>
      <w:b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85B84"/>
    <w:rPr>
      <w:rFonts w:eastAsia="Arial" w:cs="Arial"/>
      <w:color w:val="231F20"/>
      <w:sz w:val="16"/>
      <w:szCs w:val="16"/>
      <w:lang w:bidi="en-US"/>
    </w:rPr>
  </w:style>
  <w:style w:type="paragraph" w:customStyle="1" w:styleId="Objective">
    <w:name w:val="Objective"/>
    <w:basedOn w:val="Normal"/>
    <w:semiHidden/>
    <w:qFormat/>
    <w:rsid w:val="00913A01"/>
    <w:pPr>
      <w:spacing w:before="240" w:line="247" w:lineRule="auto"/>
    </w:pPr>
    <w:rPr>
      <w:color w:val="auto"/>
    </w:rPr>
  </w:style>
  <w:style w:type="paragraph" w:customStyle="1" w:styleId="Company">
    <w:name w:val="Company"/>
    <w:basedOn w:val="Normal"/>
    <w:semiHidden/>
    <w:qFormat/>
    <w:rsid w:val="00721C3B"/>
    <w:rPr>
      <w:rFonts w:asciiTheme="majorHAnsi" w:hAnsiTheme="majorHAnsi"/>
      <w:sz w:val="26"/>
    </w:rPr>
  </w:style>
  <w:style w:type="character" w:customStyle="1" w:styleId="Magentatext">
    <w:name w:val="Magenta text"/>
    <w:uiPriority w:val="1"/>
    <w:qFormat/>
    <w:rsid w:val="00762950"/>
    <w:rPr>
      <w:color w:val="AA5881" w:themeColor="accent4"/>
    </w:rPr>
  </w:style>
  <w:style w:type="character" w:customStyle="1" w:styleId="Graytext">
    <w:name w:val="Gray text"/>
    <w:uiPriority w:val="1"/>
    <w:qFormat/>
    <w:rsid w:val="00DD38E7"/>
    <w:rPr>
      <w:color w:val="808080" w:themeColor="background1" w:themeShade="80"/>
    </w:rPr>
  </w:style>
  <w:style w:type="paragraph" w:styleId="Header">
    <w:name w:val="header"/>
    <w:basedOn w:val="Normal"/>
    <w:link w:val="HeaderChar"/>
    <w:uiPriority w:val="99"/>
    <w:semiHidden/>
    <w:rsid w:val="003D37D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38E7"/>
    <w:rPr>
      <w:rFonts w:eastAsia="Arial" w:cs="Arial"/>
      <w:color w:val="231F20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3D37D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38E7"/>
    <w:rPr>
      <w:rFonts w:eastAsia="Arial" w:cs="Arial"/>
      <w:color w:val="231F20"/>
      <w:sz w:val="18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as\AppData\Roaming\Microsoft\Templates\Geometric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EEC246722442A9BEC2C04998E32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B0EF4-6257-44B4-8ACB-259293DCFE73}"/>
      </w:docPartPr>
      <w:docPartBody>
        <w:p w:rsidR="00673F7F" w:rsidRDefault="00000000">
          <w:pPr>
            <w:pStyle w:val="97EEC246722442A9BEC2C04998E3295B"/>
          </w:pPr>
          <w:r w:rsidRPr="00CB478E">
            <w:rPr>
              <w:rStyle w:val="Greentext"/>
            </w:rPr>
            <w:t>yuuri@example.com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27"/>
    <w:rsid w:val="002848BC"/>
    <w:rsid w:val="002C3C7F"/>
    <w:rsid w:val="002D77DB"/>
    <w:rsid w:val="004712ED"/>
    <w:rsid w:val="004B66E1"/>
    <w:rsid w:val="005140B6"/>
    <w:rsid w:val="00595A3F"/>
    <w:rsid w:val="00673F7F"/>
    <w:rsid w:val="00674F39"/>
    <w:rsid w:val="006B34A4"/>
    <w:rsid w:val="006B3F27"/>
    <w:rsid w:val="006E2241"/>
    <w:rsid w:val="00794ABB"/>
    <w:rsid w:val="00863B55"/>
    <w:rsid w:val="009C06EE"/>
    <w:rsid w:val="00A720A2"/>
    <w:rsid w:val="00B30386"/>
    <w:rsid w:val="00C35721"/>
    <w:rsid w:val="00D27C69"/>
    <w:rsid w:val="00DC677A"/>
    <w:rsid w:val="00E77F8D"/>
    <w:rsid w:val="00E94BED"/>
    <w:rsid w:val="00EF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reentext">
    <w:name w:val="Green text"/>
    <w:uiPriority w:val="1"/>
    <w:qFormat/>
    <w:rPr>
      <w:color w:val="44546A" w:themeColor="text2"/>
    </w:rPr>
  </w:style>
  <w:style w:type="paragraph" w:customStyle="1" w:styleId="97EEC246722442A9BEC2C04998E3295B">
    <w:name w:val="97EEC246722442A9BEC2C04998E329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0">
      <a:majorFont>
        <a:latin typeface="Franklin Gothic Medium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4D294896-D3DD-445A-8924-9B0373027B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04AC66-D194-4986-BFBD-6FE5E22480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765B45-3548-4F24-84B3-1C2A60F77AE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Geometric cover letter</Template>
  <TotalTime>8</TotalTime>
  <Pages>1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D</dc:creator>
  <cp:keywords/>
  <dc:description/>
  <cp:lastModifiedBy>Admin</cp:lastModifiedBy>
  <cp:revision>5</cp:revision>
  <dcterms:created xsi:type="dcterms:W3CDTF">2026-02-19T07:46:00Z</dcterms:created>
  <dcterms:modified xsi:type="dcterms:W3CDTF">2026-03-04T12:29:00Z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